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divparagraphnth-last-child1"/>
        <w:tblW w:w="0" w:type="auto"/>
        <w:tblCellSpacing w:w="0" w:type="dxa"/>
        <w:shd w:val="clear" w:color="auto" w:fill="434D54"/>
        <w:tblLayout w:type="fixed"/>
        <w:tblCellMar>
          <w:left w:w="0" w:type="dxa"/>
          <w:right w:w="0" w:type="dxa"/>
        </w:tblCellMar>
        <w:tblLook w:val="05E0" w:firstRow="1" w:lastRow="1" w:firstColumn="1" w:lastColumn="1" w:noHBand="0" w:noVBand="1"/>
      </w:tblPr>
      <w:tblGrid>
        <w:gridCol w:w="2040"/>
        <w:gridCol w:w="10200"/>
      </w:tblGrid>
      <w:tr w:rsidR="00DD1434" w14:paraId="7B8641AA" w14:textId="77777777">
        <w:trPr>
          <w:trHeight w:val="1580"/>
          <w:tblCellSpacing w:w="0" w:type="dxa"/>
        </w:trPr>
        <w:tc>
          <w:tcPr>
            <w:tcW w:w="2040" w:type="dxa"/>
            <w:shd w:val="clear" w:color="auto" w:fill="4585DD"/>
            <w:tcMar>
              <w:top w:w="640" w:type="dxa"/>
              <w:left w:w="0" w:type="dxa"/>
              <w:bottom w:w="0" w:type="dxa"/>
              <w:right w:w="0" w:type="dxa"/>
            </w:tcMar>
            <w:hideMark/>
          </w:tcPr>
          <w:p w14:paraId="58B17A63" w14:textId="77777777" w:rsidR="00DD1434" w:rsidRDefault="00000000">
            <w:pPr>
              <w:rPr>
                <w:rFonts w:ascii="Arial" w:eastAsia="Arial" w:hAnsi="Arial" w:cs="Arial"/>
                <w:color w:val="FFFFFF"/>
                <w:sz w:val="20"/>
                <w:szCs w:val="20"/>
              </w:rPr>
            </w:pPr>
            <w:r>
              <w:rPr>
                <w:rFonts w:ascii="Arial" w:eastAsia="Arial" w:hAnsi="Arial" w:cs="Arial"/>
                <w:noProof/>
                <w:color w:val="FFFFFF"/>
                <w:sz w:val="20"/>
                <w:szCs w:val="20"/>
              </w:rPr>
              <w:drawing>
                <wp:anchor distT="0" distB="0" distL="114300" distR="114300" simplePos="0" relativeHeight="251658240" behindDoc="0" locked="0" layoutInCell="1" allowOverlap="1" wp14:anchorId="4C145A14" wp14:editId="43D09C7D">
                  <wp:simplePos x="0" y="0"/>
                  <wp:positionH relativeFrom="column">
                    <wp:posOffset>444500</wp:posOffset>
                  </wp:positionH>
                  <wp:positionV relativeFrom="paragraph">
                    <wp:posOffset>0</wp:posOffset>
                  </wp:positionV>
                  <wp:extent cx="787051" cy="787494"/>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787051" cy="787494"/>
                          </a:xfrm>
                          <a:prstGeom prst="rect">
                            <a:avLst/>
                          </a:prstGeom>
                        </pic:spPr>
                      </pic:pic>
                    </a:graphicData>
                  </a:graphic>
                </wp:anchor>
              </w:drawing>
            </w:r>
          </w:p>
        </w:tc>
        <w:tc>
          <w:tcPr>
            <w:tcW w:w="10200" w:type="dxa"/>
            <w:shd w:val="clear" w:color="auto" w:fill="4585DD"/>
            <w:tcMar>
              <w:top w:w="640" w:type="dxa"/>
              <w:left w:w="0" w:type="dxa"/>
              <w:bottom w:w="0" w:type="dxa"/>
              <w:right w:w="700" w:type="dxa"/>
            </w:tcMar>
            <w:hideMark/>
          </w:tcPr>
          <w:p w14:paraId="2BB11D61" w14:textId="77777777" w:rsidR="00DD1434" w:rsidRDefault="00000000">
            <w:pPr>
              <w:pStyle w:val="div"/>
              <w:spacing w:line="680" w:lineRule="exact"/>
              <w:ind w:left="440" w:right="700"/>
              <w:rPr>
                <w:rStyle w:val="divPARAGRAPHNAMEdiv"/>
                <w:rFonts w:ascii="Arial" w:eastAsia="Arial" w:hAnsi="Arial" w:cs="Arial"/>
                <w:b/>
                <w:bCs/>
                <w:caps/>
                <w:color w:val="FFFFFF"/>
                <w:spacing w:val="10"/>
                <w:sz w:val="68"/>
                <w:szCs w:val="68"/>
                <w:shd w:val="clear" w:color="auto" w:fill="auto"/>
              </w:rPr>
            </w:pPr>
            <w:r>
              <w:rPr>
                <w:rStyle w:val="span"/>
                <w:rFonts w:ascii="Arial" w:eastAsia="Arial" w:hAnsi="Arial" w:cs="Arial"/>
                <w:b/>
                <w:bCs/>
                <w:caps/>
                <w:color w:val="FFFFFF"/>
                <w:spacing w:val="10"/>
                <w:sz w:val="68"/>
                <w:szCs w:val="68"/>
              </w:rPr>
              <w:t>Frank</w:t>
            </w:r>
            <w:r>
              <w:rPr>
                <w:rStyle w:val="divPARAGRAPHNAMEdiv"/>
                <w:rFonts w:ascii="Arial" w:eastAsia="Arial" w:hAnsi="Arial" w:cs="Arial"/>
                <w:b/>
                <w:bCs/>
                <w:caps/>
                <w:color w:val="FFFFFF"/>
                <w:spacing w:val="10"/>
                <w:sz w:val="68"/>
                <w:szCs w:val="68"/>
                <w:shd w:val="clear" w:color="auto" w:fill="auto"/>
              </w:rPr>
              <w:t xml:space="preserve"> </w:t>
            </w:r>
            <w:r>
              <w:rPr>
                <w:rStyle w:val="span"/>
                <w:rFonts w:ascii="Arial" w:eastAsia="Arial" w:hAnsi="Arial" w:cs="Arial"/>
                <w:b/>
                <w:bCs/>
                <w:caps/>
                <w:color w:val="FFFFFF"/>
                <w:spacing w:val="10"/>
                <w:sz w:val="68"/>
                <w:szCs w:val="68"/>
              </w:rPr>
              <w:t>J. Parth</w:t>
            </w:r>
          </w:p>
          <w:p w14:paraId="44C0DDEA" w14:textId="77777777" w:rsidR="00DD1434" w:rsidRDefault="00000000">
            <w:pPr>
              <w:pStyle w:val="documentzipsuffix"/>
              <w:spacing w:line="260" w:lineRule="atLeast"/>
              <w:ind w:left="440"/>
              <w:rPr>
                <w:rStyle w:val="divPARAGRAPHCNTCdiv"/>
                <w:rFonts w:ascii="Arial" w:eastAsia="Arial" w:hAnsi="Arial" w:cs="Arial"/>
                <w:color w:val="FFFFFF"/>
                <w:sz w:val="20"/>
                <w:szCs w:val="20"/>
                <w:shd w:val="clear" w:color="auto" w:fill="auto"/>
              </w:rPr>
            </w:pPr>
            <w:r>
              <w:rPr>
                <w:rStyle w:val="span"/>
                <w:rFonts w:ascii="Arial" w:eastAsia="Arial" w:hAnsi="Arial" w:cs="Arial"/>
                <w:color w:val="FFFFFF"/>
                <w:sz w:val="20"/>
                <w:szCs w:val="20"/>
              </w:rPr>
              <w:t>Lehi, USA 84048</w:t>
            </w:r>
          </w:p>
          <w:p w14:paraId="360E4562" w14:textId="77777777" w:rsidR="00DD1434" w:rsidRDefault="00000000">
            <w:pPr>
              <w:spacing w:line="260" w:lineRule="atLeast"/>
              <w:ind w:left="440"/>
              <w:textAlignment w:val="auto"/>
              <w:rPr>
                <w:rStyle w:val="span"/>
                <w:rFonts w:ascii="Arial" w:eastAsia="Arial" w:hAnsi="Arial" w:cs="Arial"/>
                <w:color w:val="FFFFFF"/>
                <w:sz w:val="20"/>
                <w:szCs w:val="20"/>
              </w:rPr>
            </w:pPr>
            <w:r>
              <w:rPr>
                <w:rStyle w:val="span"/>
                <w:rFonts w:ascii="Arial" w:eastAsia="Arial" w:hAnsi="Arial" w:cs="Arial"/>
                <w:color w:val="FFFFFF"/>
                <w:sz w:val="20"/>
                <w:szCs w:val="20"/>
              </w:rPr>
              <w:t>frankparth8@gmail.com</w:t>
            </w:r>
            <w:r>
              <w:rPr>
                <w:rStyle w:val="sprtr"/>
                <w:rFonts w:ascii="Arial" w:eastAsia="Arial" w:hAnsi="Arial" w:cs="Arial"/>
                <w:color w:val="FFFFFF"/>
                <w:sz w:val="20"/>
                <w:szCs w:val="20"/>
              </w:rPr>
              <w:t>  /  </w:t>
            </w:r>
            <w:r>
              <w:rPr>
                <w:rStyle w:val="span"/>
                <w:rFonts w:ascii="Arial" w:eastAsia="Arial" w:hAnsi="Arial" w:cs="Arial"/>
                <w:color w:val="FFFFFF"/>
                <w:sz w:val="20"/>
                <w:szCs w:val="20"/>
              </w:rPr>
              <w:t>(949) 426</w:t>
            </w:r>
            <w:r>
              <w:rPr>
                <w:rStyle w:val="span"/>
                <w:rFonts w:ascii="Arial" w:eastAsia="Arial" w:hAnsi="Arial" w:cs="Arial"/>
                <w:color w:val="FFFFFF"/>
                <w:sz w:val="20"/>
                <w:szCs w:val="20"/>
              </w:rPr>
              <w:noBreakHyphen/>
              <w:t>2294</w:t>
            </w:r>
            <w:r>
              <w:rPr>
                <w:rStyle w:val="divPARAGRAPHCNTCdiv"/>
                <w:rFonts w:ascii="Arial" w:eastAsia="Arial" w:hAnsi="Arial" w:cs="Arial"/>
                <w:color w:val="FFFFFF"/>
                <w:sz w:val="20"/>
                <w:szCs w:val="20"/>
                <w:shd w:val="clear" w:color="auto" w:fill="auto"/>
              </w:rPr>
              <w:t> </w:t>
            </w:r>
          </w:p>
          <w:p w14:paraId="5C887F3D" w14:textId="77777777" w:rsidR="00DD1434" w:rsidRDefault="00000000">
            <w:pPr>
              <w:pStyle w:val="div"/>
              <w:spacing w:line="300" w:lineRule="exact"/>
              <w:ind w:left="440"/>
              <w:rPr>
                <w:rStyle w:val="divPARAGRAPHCNTCdiv"/>
                <w:rFonts w:ascii="Arial" w:eastAsia="Arial" w:hAnsi="Arial" w:cs="Arial"/>
                <w:color w:val="FFFFFF"/>
                <w:sz w:val="20"/>
                <w:szCs w:val="20"/>
                <w:shd w:val="clear" w:color="auto" w:fill="auto"/>
              </w:rPr>
            </w:pPr>
            <w:r>
              <w:rPr>
                <w:rStyle w:val="divPARAGRAPHCNTCdiv"/>
                <w:rFonts w:ascii="Arial" w:eastAsia="Arial" w:hAnsi="Arial" w:cs="Arial"/>
                <w:color w:val="FFFFFF"/>
                <w:sz w:val="20"/>
                <w:szCs w:val="20"/>
                <w:shd w:val="clear" w:color="auto" w:fill="auto"/>
              </w:rPr>
              <w:t> </w:t>
            </w:r>
          </w:p>
        </w:tc>
      </w:tr>
    </w:tbl>
    <w:p w14:paraId="68921649" w14:textId="77777777" w:rsidR="00DD1434" w:rsidRDefault="00DD1434">
      <w:pPr>
        <w:rPr>
          <w:vanish/>
        </w:rPr>
        <w:sectPr w:rsidR="00DD1434">
          <w:headerReference w:type="default" r:id="rId8"/>
          <w:footerReference w:type="default" r:id="rId9"/>
          <w:pgSz w:w="12240" w:h="15840"/>
          <w:pgMar w:top="0" w:right="700" w:bottom="400" w:left="0" w:header="0" w:footer="0" w:gutter="0"/>
          <w:cols w:space="720"/>
        </w:sectPr>
      </w:pPr>
    </w:p>
    <w:p w14:paraId="476DCE5A" w14:textId="77777777" w:rsidR="00DD1434" w:rsidRDefault="00DD1434">
      <w:pPr>
        <w:rPr>
          <w:vanish/>
        </w:rPr>
      </w:pPr>
    </w:p>
    <w:p w14:paraId="5A9238BF" w14:textId="77777777" w:rsidR="00DD1434" w:rsidRDefault="00DD1434">
      <w:pPr>
        <w:rPr>
          <w:vanish/>
        </w:rPr>
      </w:pPr>
    </w:p>
    <w:tbl>
      <w:tblPr>
        <w:tblStyle w:val="divdocumentdivsectionbgsectiondivsectiondivheading"/>
        <w:tblW w:w="5000" w:type="pct"/>
        <w:tblCellSpacing w:w="0" w:type="dxa"/>
        <w:tblCellMar>
          <w:left w:w="0" w:type="dxa"/>
          <w:right w:w="0" w:type="dxa"/>
        </w:tblCellMar>
        <w:tblLook w:val="05E0" w:firstRow="1" w:lastRow="1" w:firstColumn="1" w:lastColumn="1" w:noHBand="0" w:noVBand="1"/>
      </w:tblPr>
      <w:tblGrid>
        <w:gridCol w:w="10840"/>
      </w:tblGrid>
      <w:tr w:rsidR="00DD1434" w14:paraId="7B87159D" w14:textId="77777777">
        <w:trPr>
          <w:tblCellSpacing w:w="0" w:type="dxa"/>
        </w:trPr>
        <w:tc>
          <w:tcPr>
            <w:tcW w:w="0" w:type="auto"/>
            <w:tcMar>
              <w:top w:w="300" w:type="dxa"/>
              <w:left w:w="0" w:type="dxa"/>
              <w:bottom w:w="100" w:type="dxa"/>
              <w:right w:w="0" w:type="dxa"/>
            </w:tcMar>
            <w:vAlign w:val="bottom"/>
            <w:hideMark/>
          </w:tcPr>
          <w:p w14:paraId="3697E05D" w14:textId="77777777" w:rsidR="00DD1434" w:rsidRDefault="00000000">
            <w:pPr>
              <w:rPr>
                <w:rFonts w:ascii="Arial" w:eastAsia="Arial" w:hAnsi="Arial" w:cs="Arial"/>
                <w:color w:val="494C4E"/>
                <w:sz w:val="20"/>
                <w:szCs w:val="20"/>
              </w:rPr>
            </w:pPr>
            <w:r>
              <w:rPr>
                <w:rStyle w:val="divdocumentSECTIONCNTCsectionnotbtnlnkdivheadingdivsectiontitle"/>
                <w:rFonts w:ascii="Arial" w:eastAsia="Arial" w:hAnsi="Arial" w:cs="Arial"/>
                <w:b/>
                <w:bCs/>
                <w:caps/>
                <w:color w:val="4585DD"/>
                <w:spacing w:val="10"/>
                <w:sz w:val="20"/>
                <w:szCs w:val="20"/>
              </w:rPr>
              <w:t>Summary</w:t>
            </w:r>
          </w:p>
        </w:tc>
      </w:tr>
    </w:tbl>
    <w:p w14:paraId="08553355" w14:textId="77777777" w:rsidR="00DD1434" w:rsidRDefault="00000000">
      <w:pPr>
        <w:pStyle w:val="p"/>
        <w:spacing w:after="300"/>
        <w:rPr>
          <w:rFonts w:ascii="Arial" w:eastAsia="Arial" w:hAnsi="Arial" w:cs="Arial"/>
          <w:color w:val="494C4E"/>
          <w:sz w:val="20"/>
          <w:szCs w:val="20"/>
        </w:rPr>
      </w:pPr>
      <w:r>
        <w:rPr>
          <w:rFonts w:ascii="Arial" w:eastAsia="Arial" w:hAnsi="Arial" w:cs="Arial"/>
          <w:color w:val="494C4E"/>
          <w:sz w:val="20"/>
          <w:szCs w:val="20"/>
        </w:rPr>
        <w:t>To use my education and experience in the software engineering field to make a difference within the healthcare industry. Specifically, with the intent to help medical vendors integrate and gather/analyze the data they need through highly secure, efficient, and reliable interfaces.</w:t>
      </w: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DD1434" w14:paraId="36A14575" w14:textId="77777777">
        <w:trPr>
          <w:tblCellSpacing w:w="0" w:type="dxa"/>
        </w:trPr>
        <w:tc>
          <w:tcPr>
            <w:tcW w:w="0" w:type="auto"/>
            <w:tcMar>
              <w:top w:w="300" w:type="dxa"/>
              <w:left w:w="0" w:type="dxa"/>
              <w:bottom w:w="100" w:type="dxa"/>
              <w:right w:w="0" w:type="dxa"/>
            </w:tcMar>
            <w:vAlign w:val="bottom"/>
            <w:hideMark/>
          </w:tcPr>
          <w:p w14:paraId="479EEAC4" w14:textId="77777777" w:rsidR="00DD1434" w:rsidRDefault="0000000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Skills</w:t>
            </w:r>
          </w:p>
        </w:tc>
      </w:tr>
    </w:tbl>
    <w:p w14:paraId="63F274B1" w14:textId="77777777" w:rsidR="00DD1434" w:rsidRDefault="00DD1434">
      <w:pPr>
        <w:rPr>
          <w:vanish/>
        </w:rPr>
      </w:pPr>
    </w:p>
    <w:tbl>
      <w:tblPr>
        <w:tblStyle w:val="documentskill"/>
        <w:tblW w:w="0" w:type="auto"/>
        <w:tblCellSpacing w:w="0" w:type="dxa"/>
        <w:tblLayout w:type="fixed"/>
        <w:tblCellMar>
          <w:left w:w="0" w:type="dxa"/>
          <w:right w:w="0" w:type="dxa"/>
        </w:tblCellMar>
        <w:tblLook w:val="05E0" w:firstRow="1" w:lastRow="1" w:firstColumn="1" w:lastColumn="1" w:noHBand="0" w:noVBand="1"/>
      </w:tblPr>
      <w:tblGrid>
        <w:gridCol w:w="5420"/>
        <w:gridCol w:w="20"/>
        <w:gridCol w:w="5420"/>
      </w:tblGrid>
      <w:tr w:rsidR="00DD1434" w14:paraId="246D640B" w14:textId="77777777">
        <w:trPr>
          <w:tblCellSpacing w:w="0" w:type="dxa"/>
        </w:trPr>
        <w:tc>
          <w:tcPr>
            <w:tcW w:w="5420" w:type="dxa"/>
            <w:tcMar>
              <w:top w:w="0" w:type="dxa"/>
              <w:left w:w="0" w:type="dxa"/>
              <w:bottom w:w="100" w:type="dxa"/>
              <w:right w:w="0" w:type="dxa"/>
            </w:tcMar>
            <w:hideMark/>
          </w:tcPr>
          <w:p w14:paraId="67738650" w14:textId="77777777" w:rsidR="00DD1434" w:rsidRDefault="0000000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API Development</w:t>
            </w:r>
          </w:p>
          <w:p w14:paraId="55F48700" w14:textId="77777777" w:rsidR="00DD1434" w:rsidRDefault="0000000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HL7 Integration</w:t>
            </w:r>
          </w:p>
          <w:p w14:paraId="20EBDFF9" w14:textId="77777777" w:rsidR="00DD1434" w:rsidRDefault="0000000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FHIR Standards</w:t>
            </w:r>
          </w:p>
          <w:p w14:paraId="13FC0630" w14:textId="77777777" w:rsidR="00DD1434" w:rsidRDefault="00000000">
            <w:pPr>
              <w:pStyle w:val="documentskillullinth-last-child1"/>
              <w:numPr>
                <w:ilvl w:val="0"/>
                <w:numId w:val="1"/>
              </w:numPr>
              <w:pBdr>
                <w:left w:val="none" w:sz="0" w:space="13" w:color="auto"/>
              </w:pBdr>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Machine Learning</w:t>
            </w:r>
          </w:p>
        </w:tc>
        <w:tc>
          <w:tcPr>
            <w:tcW w:w="20" w:type="dxa"/>
            <w:tcMar>
              <w:top w:w="0" w:type="dxa"/>
              <w:left w:w="0" w:type="dxa"/>
              <w:bottom w:w="0" w:type="dxa"/>
              <w:right w:w="0" w:type="dxa"/>
            </w:tcMar>
            <w:hideMark/>
          </w:tcPr>
          <w:p w14:paraId="468611CA" w14:textId="77777777" w:rsidR="00DD1434" w:rsidRDefault="00000000">
            <w:pPr>
              <w:pStyle w:val="documentskillskillpaddingcellParagraph"/>
              <w:rPr>
                <w:rStyle w:val="documentskillskillpaddingcell"/>
                <w:rFonts w:ascii="Arial" w:eastAsia="Arial" w:hAnsi="Arial" w:cs="Arial"/>
                <w:color w:val="494C4E"/>
                <w:sz w:val="20"/>
                <w:szCs w:val="20"/>
              </w:rPr>
            </w:pPr>
            <w:r>
              <w:rPr>
                <w:rStyle w:val="documentskillskillpaddingcell"/>
                <w:rFonts w:ascii="Arial" w:eastAsia="Arial" w:hAnsi="Arial" w:cs="Arial"/>
                <w:color w:val="494C4E"/>
                <w:sz w:val="20"/>
                <w:szCs w:val="20"/>
              </w:rPr>
              <w:t> </w:t>
            </w:r>
          </w:p>
        </w:tc>
        <w:tc>
          <w:tcPr>
            <w:tcW w:w="5420" w:type="dxa"/>
            <w:tcMar>
              <w:top w:w="0" w:type="dxa"/>
              <w:left w:w="0" w:type="dxa"/>
              <w:bottom w:w="100" w:type="dxa"/>
              <w:right w:w="0" w:type="dxa"/>
            </w:tcMar>
            <w:hideMark/>
          </w:tcPr>
          <w:p w14:paraId="20654E9F" w14:textId="77777777" w:rsidR="00DD1434" w:rsidRDefault="0000000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Cloud Architecture</w:t>
            </w:r>
          </w:p>
          <w:p w14:paraId="6985F43D" w14:textId="77777777" w:rsidR="00DD1434" w:rsidRDefault="0000000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Kubernetes</w:t>
            </w:r>
          </w:p>
          <w:p w14:paraId="52F7B721" w14:textId="77777777" w:rsidR="00DD1434" w:rsidRDefault="0000000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Java Development</w:t>
            </w:r>
          </w:p>
          <w:p w14:paraId="04394735" w14:textId="77777777" w:rsidR="00DD1434" w:rsidRDefault="00000000">
            <w:pPr>
              <w:pStyle w:val="documentskillullinth-last-child1"/>
              <w:numPr>
                <w:ilvl w:val="0"/>
                <w:numId w:val="2"/>
              </w:numPr>
              <w:pBdr>
                <w:left w:val="none" w:sz="0" w:space="13" w:color="auto"/>
              </w:pBdr>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Data Integration</w:t>
            </w:r>
          </w:p>
        </w:tc>
      </w:tr>
    </w:tbl>
    <w:p w14:paraId="13A3BEC9" w14:textId="77777777" w:rsidR="00DD1434" w:rsidRDefault="00DD1434">
      <w:pPr>
        <w:rPr>
          <w:vanish/>
        </w:rPr>
      </w:pP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DD1434" w14:paraId="643AA29E" w14:textId="77777777">
        <w:trPr>
          <w:tblCellSpacing w:w="0" w:type="dxa"/>
        </w:trPr>
        <w:tc>
          <w:tcPr>
            <w:tcW w:w="0" w:type="auto"/>
            <w:tcMar>
              <w:top w:w="300" w:type="dxa"/>
              <w:left w:w="0" w:type="dxa"/>
              <w:bottom w:w="100" w:type="dxa"/>
              <w:right w:w="0" w:type="dxa"/>
            </w:tcMar>
            <w:vAlign w:val="bottom"/>
            <w:hideMark/>
          </w:tcPr>
          <w:p w14:paraId="0BDACEC2" w14:textId="77777777" w:rsidR="00DD1434" w:rsidRDefault="0000000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Experience</w:t>
            </w:r>
          </w:p>
        </w:tc>
      </w:tr>
    </w:tbl>
    <w:p w14:paraId="387D85CE" w14:textId="08190ED1" w:rsidR="00DD1434" w:rsidRDefault="00000000">
      <w:pPr>
        <w:pStyle w:val="divdocumentdivparagraphfirstparagraphpadb5cell"/>
        <w:pBdr>
          <w:bottom w:val="single" w:sz="48" w:space="0" w:color="FFFFFF"/>
        </w:pBdr>
        <w:tabs>
          <w:tab w:val="right" w:pos="10820"/>
        </w:tabs>
        <w:rPr>
          <w:rFonts w:ascii="Arial" w:eastAsia="Arial" w:hAnsi="Arial" w:cs="Arial"/>
          <w:color w:val="494C4E"/>
          <w:sz w:val="20"/>
          <w:szCs w:val="20"/>
        </w:rPr>
      </w:pPr>
      <w:r>
        <w:rPr>
          <w:rStyle w:val="jobtitle"/>
          <w:rFonts w:ascii="Arial" w:eastAsia="Arial" w:hAnsi="Arial" w:cs="Arial"/>
          <w:color w:val="494C4E"/>
          <w:sz w:val="20"/>
          <w:szCs w:val="20"/>
        </w:rPr>
        <w:t>Senior Principal Engineer R&amp;D</w:t>
      </w:r>
      <w:r>
        <w:rPr>
          <w:rStyle w:val="span"/>
          <w:rFonts w:ascii="Arial" w:eastAsia="Arial" w:hAnsi="Arial" w:cs="Arial"/>
          <w:color w:val="494C4E"/>
          <w:sz w:val="20"/>
          <w:szCs w:val="20"/>
        </w:rPr>
        <w:t xml:space="preserve"> / Baxter Healthcare - Deerfield, IL</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1</w:t>
      </w:r>
      <w:r w:rsidR="00587E2D">
        <w:rPr>
          <w:rStyle w:val="span"/>
          <w:rFonts w:ascii="Arial" w:eastAsia="Arial" w:hAnsi="Arial" w:cs="Arial"/>
          <w:i/>
          <w:iCs/>
          <w:color w:val="494C4E"/>
          <w:sz w:val="20"/>
          <w:szCs w:val="20"/>
        </w:rPr>
        <w:t>2</w:t>
      </w:r>
      <w:r>
        <w:rPr>
          <w:rStyle w:val="span"/>
          <w:rFonts w:ascii="Arial" w:eastAsia="Arial" w:hAnsi="Arial" w:cs="Arial"/>
          <w:i/>
          <w:iCs/>
          <w:color w:val="494C4E"/>
          <w:sz w:val="20"/>
          <w:szCs w:val="20"/>
        </w:rPr>
        <w:t>/202</w:t>
      </w:r>
      <w:r w:rsidR="00F5387C">
        <w:rPr>
          <w:rStyle w:val="span"/>
          <w:rFonts w:ascii="Arial" w:eastAsia="Arial" w:hAnsi="Arial" w:cs="Arial"/>
          <w:i/>
          <w:iCs/>
          <w:color w:val="494C4E"/>
          <w:sz w:val="20"/>
          <w:szCs w:val="20"/>
        </w:rPr>
        <w:t>1</w:t>
      </w:r>
      <w:r>
        <w:rPr>
          <w:rStyle w:val="span"/>
          <w:rFonts w:ascii="Arial" w:eastAsia="Arial" w:hAnsi="Arial" w:cs="Arial"/>
          <w:i/>
          <w:iCs/>
          <w:color w:val="494C4E"/>
          <w:sz w:val="20"/>
          <w:szCs w:val="20"/>
        </w:rPr>
        <w:t xml:space="preserve"> - 04/2026</w:t>
      </w:r>
      <w:r>
        <w:rPr>
          <w:rStyle w:val="datesWrapper"/>
          <w:rFonts w:ascii="Arial" w:eastAsia="Arial" w:hAnsi="Arial" w:cs="Arial"/>
          <w:i/>
          <w:iCs/>
          <w:color w:val="494C4E"/>
          <w:sz w:val="20"/>
          <w:szCs w:val="20"/>
        </w:rPr>
        <w:t xml:space="preserve"> </w:t>
      </w:r>
    </w:p>
    <w:p w14:paraId="4282F3B9" w14:textId="77777777" w:rsidR="00DD1434" w:rsidRDefault="0000000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Implemented Integration Engine (NextGen) into BDHP platform, enabling Baxter Smartcare Remote Management for seamless device connectivity</w:t>
      </w:r>
    </w:p>
    <w:p w14:paraId="34CCC96A" w14:textId="32457F13" w:rsidR="00DD1434" w:rsidRDefault="0000000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Migrated Azure VM hosting solution to Kubernetes environment developing </w:t>
      </w:r>
      <w:r w:rsidR="0094077E">
        <w:rPr>
          <w:rStyle w:val="span"/>
          <w:rFonts w:ascii="Arial" w:eastAsia="Arial" w:hAnsi="Arial" w:cs="Arial"/>
          <w:color w:val="494C4E"/>
          <w:sz w:val="20"/>
          <w:szCs w:val="20"/>
        </w:rPr>
        <w:t>YAML</w:t>
      </w:r>
      <w:r>
        <w:rPr>
          <w:rStyle w:val="span"/>
          <w:rFonts w:ascii="Arial" w:eastAsia="Arial" w:hAnsi="Arial" w:cs="Arial"/>
          <w:color w:val="494C4E"/>
          <w:sz w:val="20"/>
          <w:szCs w:val="20"/>
        </w:rPr>
        <w:t xml:space="preserve"> for pods and services required to host the solution</w:t>
      </w:r>
    </w:p>
    <w:p w14:paraId="2F57ACBE" w14:textId="77777777" w:rsidR="00DD1434" w:rsidRDefault="0000000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Maintained and developed C# microservices for HL7 v2 processing, facilitating outbound IHE alarms to EMRs and creating API endpoints for device management in Kubernetes environment</w:t>
      </w:r>
    </w:p>
    <w:p w14:paraId="518AC891" w14:textId="321A3FDE" w:rsidR="00DD1434" w:rsidRDefault="0000000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Developed interfaces to convert vitals data from MQTT feeds to FHIR resources for CDR and processed FHIR resources from rabbit exchanges to HL7 v2 for outbound transmission to EMRs</w:t>
      </w:r>
      <w:r w:rsidR="00666FD8">
        <w:rPr>
          <w:rStyle w:val="span"/>
          <w:rFonts w:ascii="Arial" w:eastAsia="Arial" w:hAnsi="Arial" w:cs="Arial"/>
          <w:color w:val="494C4E"/>
          <w:sz w:val="20"/>
          <w:szCs w:val="20"/>
        </w:rPr>
        <w:t xml:space="preserve"> and Mongo for data analysis</w:t>
      </w:r>
    </w:p>
    <w:p w14:paraId="543D50D2" w14:textId="77777777" w:rsidR="00DD1434" w:rsidRDefault="0000000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Software Platform Lead Engineer</w:t>
      </w:r>
      <w:r>
        <w:rPr>
          <w:rStyle w:val="span"/>
          <w:rFonts w:ascii="Arial" w:eastAsia="Arial" w:hAnsi="Arial" w:cs="Arial"/>
          <w:color w:val="494C4E"/>
          <w:sz w:val="20"/>
          <w:szCs w:val="20"/>
        </w:rPr>
        <w:t xml:space="preserve"> / TAFi/Craneware - Edinburgh, UK</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01/2019 - 01/2021</w:t>
      </w:r>
      <w:r>
        <w:rPr>
          <w:rStyle w:val="datesWrapper"/>
          <w:rFonts w:ascii="Arial" w:eastAsia="Arial" w:hAnsi="Arial" w:cs="Arial"/>
          <w:i/>
          <w:iCs/>
          <w:color w:val="494C4E"/>
          <w:sz w:val="20"/>
          <w:szCs w:val="20"/>
        </w:rPr>
        <w:t xml:space="preserve"> </w:t>
      </w:r>
    </w:p>
    <w:p w14:paraId="4F526294" w14:textId="77777777" w:rsidR="00DD1434" w:rsidRDefault="00000000">
      <w:pPr>
        <w:pStyle w:val="divdocumentulli"/>
        <w:numPr>
          <w:ilvl w:val="0"/>
          <w:numId w:val="4"/>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Designed architecture for machine learning model utilizing information from supported data types to enhance data analysis capabilities</w:t>
      </w:r>
    </w:p>
    <w:p w14:paraId="269C9CE3" w14:textId="77777777" w:rsidR="00DD1434" w:rsidRDefault="00000000">
      <w:pPr>
        <w:pStyle w:val="divdocumentulli"/>
        <w:numPr>
          <w:ilvl w:val="0"/>
          <w:numId w:val="4"/>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Implemented elastic NextGen Connect Azure Scale Set solution for efficient handling of incoming healthcare data feeds</w:t>
      </w:r>
    </w:p>
    <w:p w14:paraId="613B7120" w14:textId="77777777" w:rsidR="00DD1434" w:rsidRDefault="00000000">
      <w:pPr>
        <w:pStyle w:val="divdocumentulli"/>
        <w:numPr>
          <w:ilvl w:val="0"/>
          <w:numId w:val="4"/>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Developed interfaces for various data types including HL7 v2, HL7 CCDA, HL7 FHIR, NCPDP, EDI/X12, converting them to JSON data models for improved interoperability</w:t>
      </w:r>
    </w:p>
    <w:p w14:paraId="406FCF76" w14:textId="3199A1D7" w:rsidR="00DD1434" w:rsidRDefault="00000000">
      <w:pPr>
        <w:pStyle w:val="divdocumentulli"/>
        <w:numPr>
          <w:ilvl w:val="0"/>
          <w:numId w:val="4"/>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Wrote interfaces to read from Kafka feeds and send data to RabbitMQ/</w:t>
      </w:r>
      <w:r w:rsidR="00C13935">
        <w:rPr>
          <w:rStyle w:val="span"/>
          <w:rFonts w:ascii="Arial" w:eastAsia="Arial" w:hAnsi="Arial" w:cs="Arial"/>
          <w:color w:val="494C4E"/>
          <w:sz w:val="20"/>
          <w:szCs w:val="20"/>
        </w:rPr>
        <w:t>Cosmos</w:t>
      </w:r>
      <w:r>
        <w:rPr>
          <w:rStyle w:val="span"/>
          <w:rFonts w:ascii="Arial" w:eastAsia="Arial" w:hAnsi="Arial" w:cs="Arial"/>
          <w:color w:val="494C4E"/>
          <w:sz w:val="20"/>
          <w:szCs w:val="20"/>
        </w:rPr>
        <w:t xml:space="preserve"> DB and validate responses for endpoint application interactions</w:t>
      </w:r>
    </w:p>
    <w:p w14:paraId="1C76BEDB" w14:textId="77777777" w:rsidR="00DD1434" w:rsidRDefault="00000000">
      <w:pPr>
        <w:pStyle w:val="divdocumentulli"/>
        <w:numPr>
          <w:ilvl w:val="0"/>
          <w:numId w:val="4"/>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Created and configured Azure Cloud servers and services including FHIR and Cosmos with NexGen Connect</w:t>
      </w:r>
    </w:p>
    <w:p w14:paraId="12849AFF" w14:textId="77777777" w:rsidR="00DD1434" w:rsidRDefault="0000000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Interface Developer III</w:t>
      </w:r>
      <w:r>
        <w:rPr>
          <w:rStyle w:val="span"/>
          <w:rFonts w:ascii="Arial" w:eastAsia="Arial" w:hAnsi="Arial" w:cs="Arial"/>
          <w:color w:val="494C4E"/>
          <w:sz w:val="20"/>
          <w:szCs w:val="20"/>
        </w:rPr>
        <w:t xml:space="preserve"> / Community Health Systems - Franklin, TN</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07/2017 - 12/2018</w:t>
      </w:r>
      <w:r>
        <w:rPr>
          <w:rStyle w:val="datesWrapper"/>
          <w:rFonts w:ascii="Arial" w:eastAsia="Arial" w:hAnsi="Arial" w:cs="Arial"/>
          <w:i/>
          <w:iCs/>
          <w:color w:val="494C4E"/>
          <w:sz w:val="20"/>
          <w:szCs w:val="20"/>
        </w:rPr>
        <w:t xml:space="preserve"> </w:t>
      </w:r>
    </w:p>
    <w:p w14:paraId="043AEE66" w14:textId="77777777" w:rsidR="00DD1434" w:rsidRDefault="0000000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Developed interfaces using Java and JavaScript to transform HL7 v2 &amp; v3 (CDA) messages for seamless integration with EHR systems including Meditech, Cerner, and Medhost.</w:t>
      </w:r>
    </w:p>
    <w:p w14:paraId="63D876A6" w14:textId="77777777" w:rsidR="00DD1434" w:rsidRDefault="0000000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Integrated multiple vendor applications with EHR software and medical applications including MPF/HPF, Artifact, Epiphany, HealLogics, MCCM, MIDAS, Pulse, Teletracking, and WoundExpert.</w:t>
      </w:r>
    </w:p>
    <w:p w14:paraId="024CB5F8" w14:textId="77777777" w:rsidR="00DD1434" w:rsidRDefault="0000000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Monitor queues ensure data is sent correctly to destinations (IP/Port configuration), data reprocessing, and error handling</w:t>
      </w:r>
    </w:p>
    <w:p w14:paraId="53EDA1A4" w14:textId="7D523D82" w:rsidR="00DD1434" w:rsidRDefault="0000000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Implemented MPF to efficiently store documents received in HL7 messages.</w:t>
      </w:r>
      <w:r w:rsidR="00494B89">
        <w:rPr>
          <w:rStyle w:val="span"/>
          <w:rFonts w:ascii="Arial" w:eastAsia="Arial" w:hAnsi="Arial" w:cs="Arial"/>
          <w:color w:val="494C4E"/>
          <w:sz w:val="20"/>
          <w:szCs w:val="20"/>
        </w:rPr>
        <w:br/>
      </w:r>
      <w:r w:rsidR="00494B89">
        <w:rPr>
          <w:rStyle w:val="span"/>
          <w:rFonts w:ascii="Arial" w:eastAsia="Arial" w:hAnsi="Arial" w:cs="Arial"/>
          <w:color w:val="494C4E"/>
          <w:sz w:val="20"/>
          <w:szCs w:val="20"/>
        </w:rPr>
        <w:br/>
      </w:r>
      <w:r w:rsidR="00494B89">
        <w:rPr>
          <w:rStyle w:val="span"/>
          <w:rFonts w:ascii="Arial" w:eastAsia="Arial" w:hAnsi="Arial" w:cs="Arial"/>
          <w:color w:val="494C4E"/>
          <w:sz w:val="20"/>
          <w:szCs w:val="20"/>
        </w:rPr>
        <w:br/>
      </w:r>
    </w:p>
    <w:p w14:paraId="5E5EF369" w14:textId="77777777" w:rsidR="00DD1434" w:rsidRDefault="0000000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lastRenderedPageBreak/>
        <w:t>Software Engineer</w:t>
      </w:r>
      <w:r>
        <w:rPr>
          <w:rStyle w:val="span"/>
          <w:rFonts w:ascii="Arial" w:eastAsia="Arial" w:hAnsi="Arial" w:cs="Arial"/>
          <w:color w:val="494C4E"/>
          <w:sz w:val="20"/>
          <w:szCs w:val="20"/>
        </w:rPr>
        <w:t xml:space="preserve"> / NextGen (Mirth) - Costa Mesa, CA</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02/2014 - 12/2016</w:t>
      </w:r>
      <w:r>
        <w:rPr>
          <w:rStyle w:val="datesWrapper"/>
          <w:rFonts w:ascii="Arial" w:eastAsia="Arial" w:hAnsi="Arial" w:cs="Arial"/>
          <w:i/>
          <w:iCs/>
          <w:color w:val="494C4E"/>
          <w:sz w:val="20"/>
          <w:szCs w:val="20"/>
        </w:rPr>
        <w:t xml:space="preserve"> </w:t>
      </w:r>
    </w:p>
    <w:p w14:paraId="7BACE406" w14:textId="77777777" w:rsidR="00DD1434" w:rsidRDefault="0000000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Wrote interfaces using both Java and JavaScript transforming and filtering data and medical messaging including HL7 v2, v3(CDA), &amp; FHIR developing channels.</w:t>
      </w:r>
    </w:p>
    <w:p w14:paraId="32B4B510" w14:textId="3AA56E56" w:rsidR="00DD1434" w:rsidRDefault="0000000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Worked with REST and Soap web services, TCP, Database (Postgres, Oracle, SQL Server</w:t>
      </w:r>
      <w:r w:rsidR="00B65E97">
        <w:rPr>
          <w:rStyle w:val="span"/>
          <w:rFonts w:ascii="Arial" w:eastAsia="Arial" w:hAnsi="Arial" w:cs="Arial"/>
          <w:color w:val="494C4E"/>
          <w:sz w:val="20"/>
          <w:szCs w:val="20"/>
        </w:rPr>
        <w:t>, Mongo</w:t>
      </w:r>
      <w:r>
        <w:rPr>
          <w:rStyle w:val="span"/>
          <w:rFonts w:ascii="Arial" w:eastAsia="Arial" w:hAnsi="Arial" w:cs="Arial"/>
          <w:color w:val="494C4E"/>
          <w:sz w:val="20"/>
          <w:szCs w:val="20"/>
        </w:rPr>
        <w:t>), File Reader/Writer, HTTP, and SMTP destinations.</w:t>
      </w:r>
    </w:p>
    <w:p w14:paraId="5992FC74" w14:textId="77777777" w:rsidR="00DD1434" w:rsidRDefault="0000000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Collaborated with clients to gather requirements and create specification documentation, including lucid chart channel diagrams and channel turnover workflow documentation.</w:t>
      </w:r>
    </w:p>
    <w:p w14:paraId="76EBDF94" w14:textId="77777777" w:rsidR="00DD1434" w:rsidRDefault="0000000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Worked with a number of different EHR systems including Epic, Cerner, Meditech, Allscripts as well as HIE software products including Orion, and Relay</w:t>
      </w:r>
    </w:p>
    <w:p w14:paraId="51ED311E" w14:textId="77777777" w:rsidR="00DD1434" w:rsidRDefault="0000000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Engaged with various medical device vendors, including Pfizer, CTS, Leica Biosystems, Fresenius, Welch-Allyn, and GE Centricity, to ensure effective integration and support.</w:t>
      </w:r>
    </w:p>
    <w:p w14:paraId="13822B96" w14:textId="77777777" w:rsidR="00DD1434" w:rsidRDefault="0000000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Programmer Analyst II</w:t>
      </w:r>
      <w:r>
        <w:rPr>
          <w:rStyle w:val="span"/>
          <w:rFonts w:ascii="Arial" w:eastAsia="Arial" w:hAnsi="Arial" w:cs="Arial"/>
          <w:color w:val="494C4E"/>
          <w:sz w:val="20"/>
          <w:szCs w:val="20"/>
        </w:rPr>
        <w:t xml:space="preserve"> / UC Irvine - Irvine, CA</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11/2013 - 02/2015</w:t>
      </w:r>
      <w:r>
        <w:rPr>
          <w:rStyle w:val="datesWrapper"/>
          <w:rFonts w:ascii="Arial" w:eastAsia="Arial" w:hAnsi="Arial" w:cs="Arial"/>
          <w:i/>
          <w:iCs/>
          <w:color w:val="494C4E"/>
          <w:sz w:val="20"/>
          <w:szCs w:val="20"/>
        </w:rPr>
        <w:t xml:space="preserve"> </w:t>
      </w:r>
    </w:p>
    <w:p w14:paraId="03CECB40" w14:textId="77777777" w:rsidR="00DD1434" w:rsidRDefault="00000000">
      <w:pPr>
        <w:pStyle w:val="divdocumentulli"/>
        <w:numPr>
          <w:ilvl w:val="0"/>
          <w:numId w:val="7"/>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Developed Java web-based applications interfacing with IBM Tririga via web services on Apache server using Fuse ESB, encompassing analysis, documentation, design, programming, debugging, testing, securing, and implementation of large, complex applications, significantly enhancing campus operational capabilities.</w:t>
      </w:r>
    </w:p>
    <w:p w14:paraId="2F57FABE" w14:textId="77777777" w:rsidR="00DD1434" w:rsidRDefault="00000000">
      <w:pPr>
        <w:pStyle w:val="divdocumentulli"/>
        <w:numPr>
          <w:ilvl w:val="0"/>
          <w:numId w:val="7"/>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Provided operational support, maintenance, technical documentation, consultation, and end-user support for homegrown and vendor applications, managing tasks, tracking issues, monitoring weekly progress, and facilitating cross-training to improve facility operations.</w:t>
      </w:r>
    </w:p>
    <w:p w14:paraId="5D3B101B" w14:textId="77777777" w:rsidR="00DD1434" w:rsidRDefault="00000000">
      <w:pPr>
        <w:pStyle w:val="divdocumentulli"/>
        <w:numPr>
          <w:ilvl w:val="0"/>
          <w:numId w:val="7"/>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Evaluated and tested software upgrades, new tools, and techniques, recommending solutions that improved system performance and user satisfaction.</w:t>
      </w:r>
    </w:p>
    <w:p w14:paraId="3DE5C7C8" w14:textId="77777777" w:rsidR="00DD1434" w:rsidRDefault="0000000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Software Engineer</w:t>
      </w:r>
      <w:r>
        <w:rPr>
          <w:rStyle w:val="span"/>
          <w:rFonts w:ascii="Arial" w:eastAsia="Arial" w:hAnsi="Arial" w:cs="Arial"/>
          <w:color w:val="494C4E"/>
          <w:sz w:val="20"/>
          <w:szCs w:val="20"/>
        </w:rPr>
        <w:t xml:space="preserve"> / Cerner Corporation - Kansas City, MO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04/2012 - 04/2013</w:t>
      </w:r>
      <w:r>
        <w:rPr>
          <w:rStyle w:val="datesWrapper"/>
          <w:rFonts w:ascii="Arial" w:eastAsia="Arial" w:hAnsi="Arial" w:cs="Arial"/>
          <w:i/>
          <w:iCs/>
          <w:color w:val="494C4E"/>
          <w:sz w:val="20"/>
          <w:szCs w:val="20"/>
        </w:rPr>
        <w:t xml:space="preserve"> </w:t>
      </w:r>
    </w:p>
    <w:p w14:paraId="332E13AE" w14:textId="77777777" w:rsidR="00DD1434" w:rsidRDefault="00000000">
      <w:pPr>
        <w:pStyle w:val="divdocumentulli"/>
        <w:numPr>
          <w:ilvl w:val="0"/>
          <w:numId w:val="8"/>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Developed front-end application (Millennium) using Java, JS, PHP, and CSS, and corresponding backend using CCL(SQL)</w:t>
      </w:r>
    </w:p>
    <w:p w14:paraId="09B5D3C1" w14:textId="77777777" w:rsidR="00DD1434" w:rsidRDefault="00000000">
      <w:pPr>
        <w:pStyle w:val="divdocumentulli"/>
        <w:numPr>
          <w:ilvl w:val="0"/>
          <w:numId w:val="8"/>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Reviewed requirements, created user stories, tested and validated features, and released exception and product pipelines while debugging and conducting code reviews.</w:t>
      </w:r>
    </w:p>
    <w:p w14:paraId="1F8948EA" w14:textId="77777777" w:rsidR="00DD1434" w:rsidRDefault="00000000">
      <w:pPr>
        <w:pStyle w:val="divdocumentulli"/>
        <w:numPr>
          <w:ilvl w:val="0"/>
          <w:numId w:val="8"/>
        </w:numPr>
        <w:spacing w:after="30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Applied Agile processes and Unified methodology to deliver iterative improvements every two weeks.</w:t>
      </w: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DD1434" w14:paraId="69EA470A" w14:textId="77777777">
        <w:trPr>
          <w:tblCellSpacing w:w="0" w:type="dxa"/>
        </w:trPr>
        <w:tc>
          <w:tcPr>
            <w:tcW w:w="0" w:type="auto"/>
            <w:tcMar>
              <w:top w:w="300" w:type="dxa"/>
              <w:left w:w="0" w:type="dxa"/>
              <w:bottom w:w="100" w:type="dxa"/>
              <w:right w:w="0" w:type="dxa"/>
            </w:tcMar>
            <w:vAlign w:val="bottom"/>
            <w:hideMark/>
          </w:tcPr>
          <w:p w14:paraId="70BEFC84" w14:textId="77777777" w:rsidR="00DD1434" w:rsidRDefault="0000000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Education</w:t>
            </w:r>
          </w:p>
        </w:tc>
      </w:tr>
    </w:tbl>
    <w:p w14:paraId="5BB44AD5" w14:textId="77777777" w:rsidR="00DD1434" w:rsidRDefault="00000000">
      <w:pPr>
        <w:pStyle w:val="paddedline"/>
        <w:pBdr>
          <w:bottom w:val="none" w:sz="0" w:space="0" w:color="auto"/>
        </w:pBdr>
        <w:tabs>
          <w:tab w:val="right" w:pos="10820"/>
        </w:tabs>
        <w:rPr>
          <w:rFonts w:ascii="Arial" w:eastAsia="Arial" w:hAnsi="Arial" w:cs="Arial"/>
          <w:color w:val="494C4E"/>
          <w:sz w:val="20"/>
          <w:szCs w:val="20"/>
        </w:rPr>
      </w:pPr>
      <w:r>
        <w:rPr>
          <w:rStyle w:val="degree"/>
          <w:rFonts w:ascii="Arial" w:eastAsia="Arial" w:hAnsi="Arial" w:cs="Arial"/>
          <w:color w:val="494C4E"/>
          <w:sz w:val="20"/>
          <w:szCs w:val="20"/>
        </w:rPr>
        <w:t>MS</w:t>
      </w:r>
      <w:r>
        <w:rPr>
          <w:rStyle w:val="documentbeforecolonspace"/>
          <w:rFonts w:ascii="Arial" w:eastAsia="Arial" w:hAnsi="Arial" w:cs="Arial"/>
          <w:color w:val="494C4E"/>
          <w:sz w:val="20"/>
          <w:szCs w:val="20"/>
        </w:rPr>
        <w:t xml:space="preserve"> </w:t>
      </w:r>
      <w:r>
        <w:rPr>
          <w:rStyle w:val="span"/>
          <w:rFonts w:ascii="Arial" w:eastAsia="Arial" w:hAnsi="Arial" w:cs="Arial"/>
          <w:color w:val="494C4E"/>
          <w:sz w:val="20"/>
          <w:szCs w:val="20"/>
        </w:rPr>
        <w:t>: Data Science</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08/2018</w:t>
      </w:r>
      <w:r>
        <w:rPr>
          <w:rStyle w:val="datesWrapper"/>
          <w:rFonts w:ascii="Arial" w:eastAsia="Arial" w:hAnsi="Arial" w:cs="Arial"/>
          <w:i/>
          <w:iCs/>
          <w:color w:val="494C4E"/>
          <w:sz w:val="20"/>
          <w:szCs w:val="20"/>
        </w:rPr>
        <w:t xml:space="preserve"> </w:t>
      </w:r>
    </w:p>
    <w:p w14:paraId="754D4CE5" w14:textId="5E6F9D62" w:rsidR="00DD1434" w:rsidRDefault="00000000" w:rsidP="003921BE">
      <w:pPr>
        <w:pStyle w:val="paddedline"/>
        <w:rPr>
          <w:rFonts w:ascii="Arial" w:eastAsia="Arial" w:hAnsi="Arial" w:cs="Arial"/>
          <w:color w:val="494C4E"/>
          <w:sz w:val="20"/>
          <w:szCs w:val="20"/>
        </w:rPr>
      </w:pPr>
      <w:r>
        <w:rPr>
          <w:rStyle w:val="span"/>
          <w:rFonts w:ascii="Arial" w:eastAsia="Arial" w:hAnsi="Arial" w:cs="Arial"/>
          <w:color w:val="494C4E"/>
          <w:sz w:val="20"/>
          <w:szCs w:val="20"/>
        </w:rPr>
        <w:t>University of California, Riverside - Riverside, CA</w:t>
      </w:r>
      <w:r>
        <w:rPr>
          <w:rFonts w:ascii="Arial" w:eastAsia="Arial" w:hAnsi="Arial" w:cs="Arial"/>
          <w:color w:val="494C4E"/>
          <w:sz w:val="20"/>
          <w:szCs w:val="20"/>
        </w:rPr>
        <w:t xml:space="preserve"> </w:t>
      </w:r>
      <w:r w:rsidR="003921BE">
        <w:rPr>
          <w:rFonts w:ascii="Arial" w:eastAsia="Arial" w:hAnsi="Arial" w:cs="Arial"/>
          <w:color w:val="494C4E"/>
          <w:sz w:val="20"/>
          <w:szCs w:val="20"/>
        </w:rPr>
        <w:br/>
      </w:r>
      <w:r w:rsidR="003921BE">
        <w:rPr>
          <w:rFonts w:ascii="Arial" w:eastAsia="Arial" w:hAnsi="Arial" w:cs="Arial"/>
          <w:color w:val="494C4E"/>
          <w:sz w:val="20"/>
          <w:szCs w:val="20"/>
        </w:rPr>
        <w:br/>
      </w:r>
      <w:r>
        <w:rPr>
          <w:rStyle w:val="degree"/>
          <w:rFonts w:ascii="Arial" w:eastAsia="Arial" w:hAnsi="Arial" w:cs="Arial"/>
          <w:color w:val="494C4E"/>
          <w:sz w:val="20"/>
          <w:szCs w:val="20"/>
        </w:rPr>
        <w:t>MS</w:t>
      </w:r>
      <w:r>
        <w:rPr>
          <w:rStyle w:val="documentbeforecolonspace"/>
          <w:rFonts w:ascii="Arial" w:eastAsia="Arial" w:hAnsi="Arial" w:cs="Arial"/>
          <w:color w:val="494C4E"/>
          <w:sz w:val="20"/>
          <w:szCs w:val="20"/>
        </w:rPr>
        <w:t xml:space="preserve"> </w:t>
      </w:r>
      <w:r>
        <w:rPr>
          <w:rStyle w:val="span"/>
          <w:rFonts w:ascii="Arial" w:eastAsia="Arial" w:hAnsi="Arial" w:cs="Arial"/>
          <w:color w:val="494C4E"/>
          <w:sz w:val="20"/>
          <w:szCs w:val="20"/>
        </w:rPr>
        <w:t>: Computer Science</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sidR="003921BE">
        <w:rPr>
          <w:rStyle w:val="datesWrapper"/>
          <w:rFonts w:ascii="Arial" w:eastAsia="Arial" w:hAnsi="Arial" w:cs="Arial"/>
          <w:i/>
          <w:iCs/>
          <w:color w:val="494C4E"/>
          <w:sz w:val="20"/>
          <w:szCs w:val="20"/>
        </w:rPr>
        <w:tab/>
      </w:r>
      <w:r>
        <w:rPr>
          <w:rStyle w:val="span"/>
          <w:rFonts w:ascii="Arial" w:eastAsia="Arial" w:hAnsi="Arial" w:cs="Arial"/>
          <w:i/>
          <w:iCs/>
          <w:color w:val="494C4E"/>
          <w:sz w:val="20"/>
          <w:szCs w:val="20"/>
        </w:rPr>
        <w:t>08/2013</w:t>
      </w:r>
      <w:r>
        <w:rPr>
          <w:rStyle w:val="datesWrapper"/>
          <w:rFonts w:ascii="Arial" w:eastAsia="Arial" w:hAnsi="Arial" w:cs="Arial"/>
          <w:i/>
          <w:iCs/>
          <w:color w:val="494C4E"/>
          <w:sz w:val="20"/>
          <w:szCs w:val="20"/>
        </w:rPr>
        <w:t xml:space="preserve"> </w:t>
      </w:r>
    </w:p>
    <w:p w14:paraId="318BE1C8" w14:textId="77777777" w:rsidR="00DD1434" w:rsidRDefault="00000000">
      <w:pPr>
        <w:pStyle w:val="paddedline"/>
        <w:rPr>
          <w:rFonts w:ascii="Arial" w:eastAsia="Arial" w:hAnsi="Arial" w:cs="Arial"/>
          <w:color w:val="494C4E"/>
          <w:sz w:val="20"/>
          <w:szCs w:val="20"/>
        </w:rPr>
      </w:pPr>
      <w:r>
        <w:rPr>
          <w:rStyle w:val="span"/>
          <w:rFonts w:ascii="Arial" w:eastAsia="Arial" w:hAnsi="Arial" w:cs="Arial"/>
          <w:color w:val="494C4E"/>
          <w:sz w:val="20"/>
          <w:szCs w:val="20"/>
        </w:rPr>
        <w:t>University of Central Missouri - Warrensburg, MO</w:t>
      </w:r>
      <w:r>
        <w:rPr>
          <w:rFonts w:ascii="Arial" w:eastAsia="Arial" w:hAnsi="Arial" w:cs="Arial"/>
          <w:color w:val="494C4E"/>
          <w:sz w:val="20"/>
          <w:szCs w:val="20"/>
        </w:rPr>
        <w:t xml:space="preserve"> </w:t>
      </w:r>
    </w:p>
    <w:p w14:paraId="3444A9A8" w14:textId="77777777" w:rsidR="003921BE" w:rsidRDefault="00000000" w:rsidP="003921BE">
      <w:pPr>
        <w:pStyle w:val="paddedline"/>
        <w:pBdr>
          <w:bottom w:val="none" w:sz="0" w:space="0" w:color="auto"/>
        </w:pBdr>
        <w:tabs>
          <w:tab w:val="right" w:pos="10820"/>
        </w:tabs>
        <w:contextualSpacing/>
        <w:rPr>
          <w:rFonts w:ascii="Arial" w:eastAsia="Arial" w:hAnsi="Arial" w:cs="Arial"/>
          <w:color w:val="494C4E"/>
          <w:sz w:val="20"/>
          <w:szCs w:val="20"/>
        </w:rPr>
      </w:pPr>
      <w:r>
        <w:rPr>
          <w:rStyle w:val="degree"/>
          <w:rFonts w:ascii="Arial" w:eastAsia="Arial" w:hAnsi="Arial" w:cs="Arial"/>
          <w:color w:val="494C4E"/>
          <w:sz w:val="20"/>
          <w:szCs w:val="20"/>
        </w:rPr>
        <w:t>BS</w:t>
      </w:r>
      <w:r>
        <w:rPr>
          <w:rStyle w:val="documentbeforecolonspace"/>
          <w:rFonts w:ascii="Arial" w:eastAsia="Arial" w:hAnsi="Arial" w:cs="Arial"/>
          <w:color w:val="494C4E"/>
          <w:sz w:val="20"/>
          <w:szCs w:val="20"/>
        </w:rPr>
        <w:t xml:space="preserve"> </w:t>
      </w:r>
      <w:r>
        <w:rPr>
          <w:rStyle w:val="span"/>
          <w:rFonts w:ascii="Arial" w:eastAsia="Arial" w:hAnsi="Arial" w:cs="Arial"/>
          <w:color w:val="494C4E"/>
          <w:sz w:val="20"/>
          <w:szCs w:val="20"/>
        </w:rPr>
        <w:t>: Computer Science &amp; Mathematics</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05/2012</w:t>
      </w:r>
      <w:r>
        <w:rPr>
          <w:rStyle w:val="datesWrapper"/>
          <w:rFonts w:ascii="Arial" w:eastAsia="Arial" w:hAnsi="Arial" w:cs="Arial"/>
          <w:i/>
          <w:iCs/>
          <w:color w:val="494C4E"/>
          <w:sz w:val="20"/>
          <w:szCs w:val="20"/>
        </w:rPr>
        <w:t xml:space="preserve"> </w:t>
      </w:r>
    </w:p>
    <w:p w14:paraId="5DAE651F" w14:textId="492D6474" w:rsidR="00DD1434" w:rsidRDefault="00000000" w:rsidP="003921BE">
      <w:pPr>
        <w:pStyle w:val="paddedline"/>
        <w:pBdr>
          <w:bottom w:val="none" w:sz="0" w:space="0" w:color="auto"/>
        </w:pBdr>
        <w:tabs>
          <w:tab w:val="right" w:pos="10820"/>
        </w:tabs>
        <w:contextualSpacing/>
        <w:rPr>
          <w:rFonts w:ascii="Arial" w:eastAsia="Arial" w:hAnsi="Arial" w:cs="Arial"/>
          <w:color w:val="494C4E"/>
          <w:sz w:val="20"/>
          <w:szCs w:val="20"/>
        </w:rPr>
      </w:pPr>
      <w:r>
        <w:rPr>
          <w:rStyle w:val="span"/>
          <w:rFonts w:ascii="Arial" w:eastAsia="Arial" w:hAnsi="Arial" w:cs="Arial"/>
          <w:color w:val="494C4E"/>
          <w:sz w:val="20"/>
          <w:szCs w:val="20"/>
        </w:rPr>
        <w:t>University of Central Missouri - Warrensburg, MO</w:t>
      </w:r>
      <w:r w:rsidR="003921BE">
        <w:rPr>
          <w:rStyle w:val="span"/>
          <w:rFonts w:ascii="Arial" w:eastAsia="Arial" w:hAnsi="Arial" w:cs="Arial"/>
          <w:color w:val="494C4E"/>
          <w:sz w:val="20"/>
          <w:szCs w:val="20"/>
        </w:rPr>
        <w:br/>
      </w:r>
      <w:r>
        <w:rPr>
          <w:rFonts w:ascii="Arial" w:eastAsia="Arial" w:hAnsi="Arial" w:cs="Arial"/>
          <w:color w:val="494C4E"/>
          <w:sz w:val="20"/>
          <w:szCs w:val="20"/>
        </w:rPr>
        <w:t xml:space="preserve"> </w:t>
      </w: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DD1434" w14:paraId="33D25AF6" w14:textId="77777777">
        <w:trPr>
          <w:tblCellSpacing w:w="0" w:type="dxa"/>
        </w:trPr>
        <w:tc>
          <w:tcPr>
            <w:tcW w:w="0" w:type="auto"/>
            <w:tcMar>
              <w:top w:w="300" w:type="dxa"/>
              <w:left w:w="0" w:type="dxa"/>
              <w:bottom w:w="100" w:type="dxa"/>
              <w:right w:w="0" w:type="dxa"/>
            </w:tcMar>
            <w:vAlign w:val="bottom"/>
            <w:hideMark/>
          </w:tcPr>
          <w:p w14:paraId="066A3726" w14:textId="77777777" w:rsidR="00DD1434" w:rsidRDefault="0000000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Certifications</w:t>
            </w:r>
          </w:p>
        </w:tc>
      </w:tr>
    </w:tbl>
    <w:p w14:paraId="27F86503" w14:textId="77777777" w:rsidR="00DD1434" w:rsidRDefault="00000000">
      <w:pPr>
        <w:pStyle w:val="divdocumentulli"/>
        <w:numPr>
          <w:ilvl w:val="0"/>
          <w:numId w:val="9"/>
        </w:numPr>
        <w:pBdr>
          <w:left w:val="none" w:sz="0" w:space="0" w:color="auto"/>
        </w:pBdr>
        <w:spacing w:after="60"/>
        <w:ind w:hanging="452"/>
        <w:rPr>
          <w:rFonts w:ascii="Arial" w:eastAsia="Arial" w:hAnsi="Arial" w:cs="Arial"/>
          <w:color w:val="494C4E"/>
          <w:sz w:val="20"/>
          <w:szCs w:val="20"/>
        </w:rPr>
      </w:pPr>
      <w:r>
        <w:rPr>
          <w:rFonts w:ascii="Arial" w:eastAsia="Arial" w:hAnsi="Arial" w:cs="Arial"/>
          <w:color w:val="494C4E"/>
          <w:sz w:val="20"/>
          <w:szCs w:val="20"/>
        </w:rPr>
        <w:t>Microsoft Certified: Azure Fundamentals, Microsoft, 06/01/21, 991534249</w:t>
      </w:r>
    </w:p>
    <w:p w14:paraId="7F47EF2A" w14:textId="77777777" w:rsidR="00DD1434" w:rsidRDefault="00000000">
      <w:pPr>
        <w:pStyle w:val="divdocumentulli"/>
        <w:numPr>
          <w:ilvl w:val="0"/>
          <w:numId w:val="9"/>
        </w:numPr>
        <w:spacing w:after="60"/>
        <w:ind w:hanging="452"/>
        <w:rPr>
          <w:rFonts w:ascii="Arial" w:eastAsia="Arial" w:hAnsi="Arial" w:cs="Arial"/>
          <w:color w:val="494C4E"/>
          <w:sz w:val="20"/>
          <w:szCs w:val="20"/>
        </w:rPr>
      </w:pPr>
      <w:r>
        <w:rPr>
          <w:rFonts w:ascii="Arial" w:eastAsia="Arial" w:hAnsi="Arial" w:cs="Arial"/>
          <w:color w:val="494C4E"/>
          <w:sz w:val="20"/>
          <w:szCs w:val="20"/>
        </w:rPr>
        <w:t>HL7 FHIR Proficient Certification, Health Level Seven International, 12/01/21</w:t>
      </w:r>
    </w:p>
    <w:p w14:paraId="05AF1E9D" w14:textId="77777777" w:rsidR="00DD1434" w:rsidRDefault="00000000">
      <w:pPr>
        <w:pStyle w:val="divdocumentulli"/>
        <w:numPr>
          <w:ilvl w:val="0"/>
          <w:numId w:val="9"/>
        </w:numPr>
        <w:spacing w:after="60"/>
        <w:ind w:hanging="452"/>
        <w:rPr>
          <w:rFonts w:ascii="Arial" w:eastAsia="Arial" w:hAnsi="Arial" w:cs="Arial"/>
          <w:color w:val="494C4E"/>
          <w:sz w:val="20"/>
          <w:szCs w:val="20"/>
        </w:rPr>
      </w:pPr>
      <w:r>
        <w:rPr>
          <w:rFonts w:ascii="Arial" w:eastAsia="Arial" w:hAnsi="Arial" w:cs="Arial"/>
          <w:color w:val="494C4E"/>
          <w:sz w:val="20"/>
          <w:szCs w:val="20"/>
        </w:rPr>
        <w:t>HL7 V2 Control Specialist Certification, Health Level Seven International, 12/01/18</w:t>
      </w:r>
    </w:p>
    <w:p w14:paraId="2A36265B" w14:textId="77777777" w:rsidR="00DD1434" w:rsidRDefault="00000000">
      <w:pPr>
        <w:pStyle w:val="divdocumentulli"/>
        <w:numPr>
          <w:ilvl w:val="0"/>
          <w:numId w:val="9"/>
        </w:numPr>
        <w:spacing w:after="60"/>
        <w:ind w:hanging="452"/>
        <w:rPr>
          <w:rFonts w:ascii="Arial" w:eastAsia="Arial" w:hAnsi="Arial" w:cs="Arial"/>
          <w:color w:val="494C4E"/>
          <w:sz w:val="20"/>
          <w:szCs w:val="20"/>
        </w:rPr>
      </w:pPr>
      <w:r>
        <w:rPr>
          <w:rFonts w:ascii="Arial" w:eastAsia="Arial" w:hAnsi="Arial" w:cs="Arial"/>
          <w:color w:val="494C4E"/>
          <w:sz w:val="20"/>
          <w:szCs w:val="20"/>
        </w:rPr>
        <w:t>Mirth Connect Advanced, NextGen Healthcare, 08/01/16, MC00514</w:t>
      </w:r>
    </w:p>
    <w:p w14:paraId="7A6A492C" w14:textId="77777777" w:rsidR="00DD1434" w:rsidRDefault="00000000">
      <w:pPr>
        <w:pStyle w:val="divdocumentulli"/>
        <w:numPr>
          <w:ilvl w:val="0"/>
          <w:numId w:val="9"/>
        </w:numPr>
        <w:spacing w:after="60"/>
        <w:ind w:hanging="452"/>
        <w:rPr>
          <w:rFonts w:ascii="Arial" w:eastAsia="Arial" w:hAnsi="Arial" w:cs="Arial"/>
          <w:color w:val="494C4E"/>
          <w:sz w:val="20"/>
          <w:szCs w:val="20"/>
        </w:rPr>
      </w:pPr>
      <w:r>
        <w:rPr>
          <w:rFonts w:ascii="Arial" w:eastAsia="Arial" w:hAnsi="Arial" w:cs="Arial"/>
          <w:color w:val="494C4E"/>
          <w:sz w:val="20"/>
          <w:szCs w:val="20"/>
        </w:rPr>
        <w:t>Mirth Connect and Appliance, QSI | Mirth, 03/01/15</w:t>
      </w:r>
    </w:p>
    <w:p w14:paraId="5A860E33" w14:textId="77777777" w:rsidR="00DD1434" w:rsidRDefault="00000000">
      <w:pPr>
        <w:pStyle w:val="divdocumentulli"/>
        <w:numPr>
          <w:ilvl w:val="0"/>
          <w:numId w:val="9"/>
        </w:numPr>
        <w:spacing w:after="60"/>
        <w:ind w:hanging="452"/>
        <w:rPr>
          <w:rFonts w:ascii="Arial" w:eastAsia="Arial" w:hAnsi="Arial" w:cs="Arial"/>
          <w:color w:val="494C4E"/>
          <w:sz w:val="20"/>
          <w:szCs w:val="20"/>
        </w:rPr>
      </w:pPr>
      <w:r>
        <w:rPr>
          <w:rFonts w:ascii="Arial" w:eastAsia="Arial" w:hAnsi="Arial" w:cs="Arial"/>
          <w:color w:val="494C4E"/>
          <w:sz w:val="20"/>
          <w:szCs w:val="20"/>
        </w:rPr>
        <w:t>Network+, CompTIA, 08/01/11, COMP001020311280</w:t>
      </w:r>
    </w:p>
    <w:p w14:paraId="63DBA60C" w14:textId="77777777" w:rsidR="00DD1434" w:rsidRDefault="00000000">
      <w:pPr>
        <w:pStyle w:val="divdocumentulli"/>
        <w:numPr>
          <w:ilvl w:val="0"/>
          <w:numId w:val="9"/>
        </w:numPr>
        <w:spacing w:after="300"/>
        <w:ind w:hanging="452"/>
        <w:rPr>
          <w:rFonts w:ascii="Arial" w:eastAsia="Arial" w:hAnsi="Arial" w:cs="Arial"/>
          <w:color w:val="494C4E"/>
          <w:sz w:val="20"/>
          <w:szCs w:val="20"/>
        </w:rPr>
      </w:pPr>
      <w:r>
        <w:rPr>
          <w:rFonts w:ascii="Arial" w:eastAsia="Arial" w:hAnsi="Arial" w:cs="Arial"/>
          <w:color w:val="494C4E"/>
          <w:sz w:val="20"/>
          <w:szCs w:val="20"/>
        </w:rPr>
        <w:t>CompTIA A+, CompTIA, 04/01/09, COMP001020311280</w:t>
      </w: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DD1434" w14:paraId="0AD10EE1" w14:textId="77777777">
        <w:trPr>
          <w:tblCellSpacing w:w="0" w:type="dxa"/>
        </w:trPr>
        <w:tc>
          <w:tcPr>
            <w:tcW w:w="0" w:type="auto"/>
            <w:tcMar>
              <w:top w:w="300" w:type="dxa"/>
              <w:left w:w="0" w:type="dxa"/>
              <w:bottom w:w="100" w:type="dxa"/>
              <w:right w:w="0" w:type="dxa"/>
            </w:tcMar>
            <w:vAlign w:val="bottom"/>
            <w:hideMark/>
          </w:tcPr>
          <w:p w14:paraId="7C7E0D4C" w14:textId="77777777" w:rsidR="00DD1434" w:rsidRDefault="0000000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Accomplishments</w:t>
            </w:r>
          </w:p>
        </w:tc>
      </w:tr>
    </w:tbl>
    <w:p w14:paraId="1134815E" w14:textId="6BEACCB0" w:rsidR="00DD1434" w:rsidRDefault="003921BE">
      <w:pPr>
        <w:pStyle w:val="divdocumentsinglecolumn"/>
        <w:rPr>
          <w:rFonts w:ascii="Arial" w:eastAsia="Arial" w:hAnsi="Arial" w:cs="Arial"/>
          <w:color w:val="494C4E"/>
          <w:sz w:val="20"/>
          <w:szCs w:val="20"/>
        </w:rPr>
      </w:pPr>
      <w:r>
        <w:rPr>
          <w:rFonts w:ascii="Arial" w:eastAsia="Arial" w:hAnsi="Arial" w:cs="Arial"/>
          <w:color w:val="494C4E"/>
          <w:sz w:val="20"/>
          <w:szCs w:val="20"/>
        </w:rPr>
        <w:t>Baxter BaxStar 2024</w:t>
      </w:r>
    </w:p>
    <w:p w14:paraId="2653AC65" w14:textId="77777777" w:rsidR="00DD1434" w:rsidRDefault="00000000">
      <w:pPr>
        <w:pStyle w:val="divdocumentsinglecolumn"/>
        <w:spacing w:before="200"/>
        <w:rPr>
          <w:rFonts w:ascii="Arial" w:eastAsia="Arial" w:hAnsi="Arial" w:cs="Arial"/>
          <w:color w:val="494C4E"/>
          <w:sz w:val="20"/>
          <w:szCs w:val="20"/>
        </w:rPr>
      </w:pPr>
      <w:r>
        <w:rPr>
          <w:rFonts w:ascii="Arial" w:eastAsia="Arial" w:hAnsi="Arial" w:cs="Arial"/>
          <w:color w:val="494C4E"/>
          <w:sz w:val="20"/>
          <w:szCs w:val="20"/>
        </w:rPr>
        <w:t xml:space="preserve">Dean's List </w:t>
      </w:r>
    </w:p>
    <w:p w14:paraId="73096FD6" w14:textId="77777777" w:rsidR="00DD1434" w:rsidRDefault="00000000">
      <w:pPr>
        <w:spacing w:line="14" w:lineRule="exact"/>
      </w:pPr>
      <w:r>
        <w:rPr>
          <w:color w:val="FFFFFF"/>
          <w:sz w:val="2"/>
        </w:rPr>
        <w:t>#HRJ#ee61cfed-6650-4fef-a795-9fec164bbf95#</w:t>
      </w:r>
    </w:p>
    <w:sectPr w:rsidR="00DD1434">
      <w:headerReference w:type="default" r:id="rId10"/>
      <w:footerReference w:type="default" r:id="rId11"/>
      <w:type w:val="continuous"/>
      <w:pgSz w:w="12240" w:h="15840"/>
      <w:pgMar w:top="400" w:right="700" w:bottom="40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45EAD" w14:textId="77777777" w:rsidR="008B133A" w:rsidRDefault="008B133A">
      <w:pPr>
        <w:spacing w:line="240" w:lineRule="auto"/>
      </w:pPr>
      <w:r>
        <w:separator/>
      </w:r>
    </w:p>
  </w:endnote>
  <w:endnote w:type="continuationSeparator" w:id="0">
    <w:p w14:paraId="0D8E3F84" w14:textId="77777777" w:rsidR="008B133A" w:rsidRDefault="008B13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6D87" w14:textId="77777777" w:rsidR="00DD1434"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329A" w14:textId="77777777" w:rsidR="00DD1434"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1079" w14:textId="77777777" w:rsidR="008B133A" w:rsidRDefault="008B133A">
      <w:pPr>
        <w:spacing w:line="240" w:lineRule="auto"/>
      </w:pPr>
      <w:r>
        <w:separator/>
      </w:r>
    </w:p>
  </w:footnote>
  <w:footnote w:type="continuationSeparator" w:id="0">
    <w:p w14:paraId="645F07D3" w14:textId="77777777" w:rsidR="008B133A" w:rsidRDefault="008B13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E63E" w14:textId="77777777" w:rsidR="00DD1434"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5C2D" w14:textId="77777777" w:rsidR="00DD1434"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C107B52">
      <w:start w:val="1"/>
      <w:numFmt w:val="bullet"/>
      <w:lvlText w:val=""/>
      <w:lvlJc w:val="left"/>
      <w:pPr>
        <w:ind w:left="720" w:hanging="360"/>
      </w:pPr>
      <w:rPr>
        <w:rFonts w:ascii="Symbol" w:hAnsi="Symbol"/>
      </w:rPr>
    </w:lvl>
    <w:lvl w:ilvl="1" w:tplc="85381734">
      <w:start w:val="1"/>
      <w:numFmt w:val="bullet"/>
      <w:lvlText w:val="o"/>
      <w:lvlJc w:val="left"/>
      <w:pPr>
        <w:tabs>
          <w:tab w:val="num" w:pos="1440"/>
        </w:tabs>
        <w:ind w:left="1440" w:hanging="360"/>
      </w:pPr>
      <w:rPr>
        <w:rFonts w:ascii="Courier New" w:hAnsi="Courier New"/>
      </w:rPr>
    </w:lvl>
    <w:lvl w:ilvl="2" w:tplc="9F840790">
      <w:start w:val="1"/>
      <w:numFmt w:val="bullet"/>
      <w:lvlText w:val=""/>
      <w:lvlJc w:val="left"/>
      <w:pPr>
        <w:tabs>
          <w:tab w:val="num" w:pos="2160"/>
        </w:tabs>
        <w:ind w:left="2160" w:hanging="360"/>
      </w:pPr>
      <w:rPr>
        <w:rFonts w:ascii="Wingdings" w:hAnsi="Wingdings"/>
      </w:rPr>
    </w:lvl>
    <w:lvl w:ilvl="3" w:tplc="7BB65300">
      <w:start w:val="1"/>
      <w:numFmt w:val="bullet"/>
      <w:lvlText w:val=""/>
      <w:lvlJc w:val="left"/>
      <w:pPr>
        <w:tabs>
          <w:tab w:val="num" w:pos="2880"/>
        </w:tabs>
        <w:ind w:left="2880" w:hanging="360"/>
      </w:pPr>
      <w:rPr>
        <w:rFonts w:ascii="Symbol" w:hAnsi="Symbol"/>
      </w:rPr>
    </w:lvl>
    <w:lvl w:ilvl="4" w:tplc="A14A11C6">
      <w:start w:val="1"/>
      <w:numFmt w:val="bullet"/>
      <w:lvlText w:val="o"/>
      <w:lvlJc w:val="left"/>
      <w:pPr>
        <w:tabs>
          <w:tab w:val="num" w:pos="3600"/>
        </w:tabs>
        <w:ind w:left="3600" w:hanging="360"/>
      </w:pPr>
      <w:rPr>
        <w:rFonts w:ascii="Courier New" w:hAnsi="Courier New"/>
      </w:rPr>
    </w:lvl>
    <w:lvl w:ilvl="5" w:tplc="230A88DE">
      <w:start w:val="1"/>
      <w:numFmt w:val="bullet"/>
      <w:lvlText w:val=""/>
      <w:lvlJc w:val="left"/>
      <w:pPr>
        <w:tabs>
          <w:tab w:val="num" w:pos="4320"/>
        </w:tabs>
        <w:ind w:left="4320" w:hanging="360"/>
      </w:pPr>
      <w:rPr>
        <w:rFonts w:ascii="Wingdings" w:hAnsi="Wingdings"/>
      </w:rPr>
    </w:lvl>
    <w:lvl w:ilvl="6" w:tplc="3F446476">
      <w:start w:val="1"/>
      <w:numFmt w:val="bullet"/>
      <w:lvlText w:val=""/>
      <w:lvlJc w:val="left"/>
      <w:pPr>
        <w:tabs>
          <w:tab w:val="num" w:pos="5040"/>
        </w:tabs>
        <w:ind w:left="5040" w:hanging="360"/>
      </w:pPr>
      <w:rPr>
        <w:rFonts w:ascii="Symbol" w:hAnsi="Symbol"/>
      </w:rPr>
    </w:lvl>
    <w:lvl w:ilvl="7" w:tplc="87BA503E">
      <w:start w:val="1"/>
      <w:numFmt w:val="bullet"/>
      <w:lvlText w:val="o"/>
      <w:lvlJc w:val="left"/>
      <w:pPr>
        <w:tabs>
          <w:tab w:val="num" w:pos="5760"/>
        </w:tabs>
        <w:ind w:left="5760" w:hanging="360"/>
      </w:pPr>
      <w:rPr>
        <w:rFonts w:ascii="Courier New" w:hAnsi="Courier New"/>
      </w:rPr>
    </w:lvl>
    <w:lvl w:ilvl="8" w:tplc="CCC2C84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00214BC">
      <w:start w:val="1"/>
      <w:numFmt w:val="bullet"/>
      <w:lvlText w:val=""/>
      <w:lvlJc w:val="left"/>
      <w:pPr>
        <w:ind w:left="720" w:hanging="360"/>
      </w:pPr>
      <w:rPr>
        <w:rFonts w:ascii="Symbol" w:hAnsi="Symbol"/>
      </w:rPr>
    </w:lvl>
    <w:lvl w:ilvl="1" w:tplc="EB92D3DE">
      <w:start w:val="1"/>
      <w:numFmt w:val="bullet"/>
      <w:lvlText w:val="o"/>
      <w:lvlJc w:val="left"/>
      <w:pPr>
        <w:tabs>
          <w:tab w:val="num" w:pos="1440"/>
        </w:tabs>
        <w:ind w:left="1440" w:hanging="360"/>
      </w:pPr>
      <w:rPr>
        <w:rFonts w:ascii="Courier New" w:hAnsi="Courier New"/>
      </w:rPr>
    </w:lvl>
    <w:lvl w:ilvl="2" w:tplc="A19EBE28">
      <w:start w:val="1"/>
      <w:numFmt w:val="bullet"/>
      <w:lvlText w:val=""/>
      <w:lvlJc w:val="left"/>
      <w:pPr>
        <w:tabs>
          <w:tab w:val="num" w:pos="2160"/>
        </w:tabs>
        <w:ind w:left="2160" w:hanging="360"/>
      </w:pPr>
      <w:rPr>
        <w:rFonts w:ascii="Wingdings" w:hAnsi="Wingdings"/>
      </w:rPr>
    </w:lvl>
    <w:lvl w:ilvl="3" w:tplc="7EF4EA42">
      <w:start w:val="1"/>
      <w:numFmt w:val="bullet"/>
      <w:lvlText w:val=""/>
      <w:lvlJc w:val="left"/>
      <w:pPr>
        <w:tabs>
          <w:tab w:val="num" w:pos="2880"/>
        </w:tabs>
        <w:ind w:left="2880" w:hanging="360"/>
      </w:pPr>
      <w:rPr>
        <w:rFonts w:ascii="Symbol" w:hAnsi="Symbol"/>
      </w:rPr>
    </w:lvl>
    <w:lvl w:ilvl="4" w:tplc="769C9DFE">
      <w:start w:val="1"/>
      <w:numFmt w:val="bullet"/>
      <w:lvlText w:val="o"/>
      <w:lvlJc w:val="left"/>
      <w:pPr>
        <w:tabs>
          <w:tab w:val="num" w:pos="3600"/>
        </w:tabs>
        <w:ind w:left="3600" w:hanging="360"/>
      </w:pPr>
      <w:rPr>
        <w:rFonts w:ascii="Courier New" w:hAnsi="Courier New"/>
      </w:rPr>
    </w:lvl>
    <w:lvl w:ilvl="5" w:tplc="A3EC1FF6">
      <w:start w:val="1"/>
      <w:numFmt w:val="bullet"/>
      <w:lvlText w:val=""/>
      <w:lvlJc w:val="left"/>
      <w:pPr>
        <w:tabs>
          <w:tab w:val="num" w:pos="4320"/>
        </w:tabs>
        <w:ind w:left="4320" w:hanging="360"/>
      </w:pPr>
      <w:rPr>
        <w:rFonts w:ascii="Wingdings" w:hAnsi="Wingdings"/>
      </w:rPr>
    </w:lvl>
    <w:lvl w:ilvl="6" w:tplc="71705D32">
      <w:start w:val="1"/>
      <w:numFmt w:val="bullet"/>
      <w:lvlText w:val=""/>
      <w:lvlJc w:val="left"/>
      <w:pPr>
        <w:tabs>
          <w:tab w:val="num" w:pos="5040"/>
        </w:tabs>
        <w:ind w:left="5040" w:hanging="360"/>
      </w:pPr>
      <w:rPr>
        <w:rFonts w:ascii="Symbol" w:hAnsi="Symbol"/>
      </w:rPr>
    </w:lvl>
    <w:lvl w:ilvl="7" w:tplc="B8623D2E">
      <w:start w:val="1"/>
      <w:numFmt w:val="bullet"/>
      <w:lvlText w:val="o"/>
      <w:lvlJc w:val="left"/>
      <w:pPr>
        <w:tabs>
          <w:tab w:val="num" w:pos="5760"/>
        </w:tabs>
        <w:ind w:left="5760" w:hanging="360"/>
      </w:pPr>
      <w:rPr>
        <w:rFonts w:ascii="Courier New" w:hAnsi="Courier New"/>
      </w:rPr>
    </w:lvl>
    <w:lvl w:ilvl="8" w:tplc="9192015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F3EA09A">
      <w:start w:val="1"/>
      <w:numFmt w:val="bullet"/>
      <w:lvlText w:val=""/>
      <w:lvlJc w:val="left"/>
      <w:pPr>
        <w:ind w:left="720" w:hanging="360"/>
      </w:pPr>
      <w:rPr>
        <w:rFonts w:ascii="Symbol" w:hAnsi="Symbol"/>
      </w:rPr>
    </w:lvl>
    <w:lvl w:ilvl="1" w:tplc="B520FBCA">
      <w:start w:val="1"/>
      <w:numFmt w:val="bullet"/>
      <w:lvlText w:val="o"/>
      <w:lvlJc w:val="left"/>
      <w:pPr>
        <w:tabs>
          <w:tab w:val="num" w:pos="1440"/>
        </w:tabs>
        <w:ind w:left="1440" w:hanging="360"/>
      </w:pPr>
      <w:rPr>
        <w:rFonts w:ascii="Courier New" w:hAnsi="Courier New"/>
      </w:rPr>
    </w:lvl>
    <w:lvl w:ilvl="2" w:tplc="F8487D5C">
      <w:start w:val="1"/>
      <w:numFmt w:val="bullet"/>
      <w:lvlText w:val=""/>
      <w:lvlJc w:val="left"/>
      <w:pPr>
        <w:tabs>
          <w:tab w:val="num" w:pos="2160"/>
        </w:tabs>
        <w:ind w:left="2160" w:hanging="360"/>
      </w:pPr>
      <w:rPr>
        <w:rFonts w:ascii="Wingdings" w:hAnsi="Wingdings"/>
      </w:rPr>
    </w:lvl>
    <w:lvl w:ilvl="3" w:tplc="BF024A7E">
      <w:start w:val="1"/>
      <w:numFmt w:val="bullet"/>
      <w:lvlText w:val=""/>
      <w:lvlJc w:val="left"/>
      <w:pPr>
        <w:tabs>
          <w:tab w:val="num" w:pos="2880"/>
        </w:tabs>
        <w:ind w:left="2880" w:hanging="360"/>
      </w:pPr>
      <w:rPr>
        <w:rFonts w:ascii="Symbol" w:hAnsi="Symbol"/>
      </w:rPr>
    </w:lvl>
    <w:lvl w:ilvl="4" w:tplc="3990ADDC">
      <w:start w:val="1"/>
      <w:numFmt w:val="bullet"/>
      <w:lvlText w:val="o"/>
      <w:lvlJc w:val="left"/>
      <w:pPr>
        <w:tabs>
          <w:tab w:val="num" w:pos="3600"/>
        </w:tabs>
        <w:ind w:left="3600" w:hanging="360"/>
      </w:pPr>
      <w:rPr>
        <w:rFonts w:ascii="Courier New" w:hAnsi="Courier New"/>
      </w:rPr>
    </w:lvl>
    <w:lvl w:ilvl="5" w:tplc="673CEE04">
      <w:start w:val="1"/>
      <w:numFmt w:val="bullet"/>
      <w:lvlText w:val=""/>
      <w:lvlJc w:val="left"/>
      <w:pPr>
        <w:tabs>
          <w:tab w:val="num" w:pos="4320"/>
        </w:tabs>
        <w:ind w:left="4320" w:hanging="360"/>
      </w:pPr>
      <w:rPr>
        <w:rFonts w:ascii="Wingdings" w:hAnsi="Wingdings"/>
      </w:rPr>
    </w:lvl>
    <w:lvl w:ilvl="6" w:tplc="8E7CBCA4">
      <w:start w:val="1"/>
      <w:numFmt w:val="bullet"/>
      <w:lvlText w:val=""/>
      <w:lvlJc w:val="left"/>
      <w:pPr>
        <w:tabs>
          <w:tab w:val="num" w:pos="5040"/>
        </w:tabs>
        <w:ind w:left="5040" w:hanging="360"/>
      </w:pPr>
      <w:rPr>
        <w:rFonts w:ascii="Symbol" w:hAnsi="Symbol"/>
      </w:rPr>
    </w:lvl>
    <w:lvl w:ilvl="7" w:tplc="59DA7F08">
      <w:start w:val="1"/>
      <w:numFmt w:val="bullet"/>
      <w:lvlText w:val="o"/>
      <w:lvlJc w:val="left"/>
      <w:pPr>
        <w:tabs>
          <w:tab w:val="num" w:pos="5760"/>
        </w:tabs>
        <w:ind w:left="5760" w:hanging="360"/>
      </w:pPr>
      <w:rPr>
        <w:rFonts w:ascii="Courier New" w:hAnsi="Courier New"/>
      </w:rPr>
    </w:lvl>
    <w:lvl w:ilvl="8" w:tplc="B776C8F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1305130">
      <w:start w:val="1"/>
      <w:numFmt w:val="bullet"/>
      <w:lvlText w:val=""/>
      <w:lvlJc w:val="left"/>
      <w:pPr>
        <w:ind w:left="720" w:hanging="360"/>
      </w:pPr>
      <w:rPr>
        <w:rFonts w:ascii="Symbol" w:hAnsi="Symbol"/>
      </w:rPr>
    </w:lvl>
    <w:lvl w:ilvl="1" w:tplc="1D0232C8">
      <w:start w:val="1"/>
      <w:numFmt w:val="bullet"/>
      <w:lvlText w:val="o"/>
      <w:lvlJc w:val="left"/>
      <w:pPr>
        <w:tabs>
          <w:tab w:val="num" w:pos="1440"/>
        </w:tabs>
        <w:ind w:left="1440" w:hanging="360"/>
      </w:pPr>
      <w:rPr>
        <w:rFonts w:ascii="Courier New" w:hAnsi="Courier New"/>
      </w:rPr>
    </w:lvl>
    <w:lvl w:ilvl="2" w:tplc="94840B62">
      <w:start w:val="1"/>
      <w:numFmt w:val="bullet"/>
      <w:lvlText w:val=""/>
      <w:lvlJc w:val="left"/>
      <w:pPr>
        <w:tabs>
          <w:tab w:val="num" w:pos="2160"/>
        </w:tabs>
        <w:ind w:left="2160" w:hanging="360"/>
      </w:pPr>
      <w:rPr>
        <w:rFonts w:ascii="Wingdings" w:hAnsi="Wingdings"/>
      </w:rPr>
    </w:lvl>
    <w:lvl w:ilvl="3" w:tplc="2D9658B4">
      <w:start w:val="1"/>
      <w:numFmt w:val="bullet"/>
      <w:lvlText w:val=""/>
      <w:lvlJc w:val="left"/>
      <w:pPr>
        <w:tabs>
          <w:tab w:val="num" w:pos="2880"/>
        </w:tabs>
        <w:ind w:left="2880" w:hanging="360"/>
      </w:pPr>
      <w:rPr>
        <w:rFonts w:ascii="Symbol" w:hAnsi="Symbol"/>
      </w:rPr>
    </w:lvl>
    <w:lvl w:ilvl="4" w:tplc="6C6005AC">
      <w:start w:val="1"/>
      <w:numFmt w:val="bullet"/>
      <w:lvlText w:val="o"/>
      <w:lvlJc w:val="left"/>
      <w:pPr>
        <w:tabs>
          <w:tab w:val="num" w:pos="3600"/>
        </w:tabs>
        <w:ind w:left="3600" w:hanging="360"/>
      </w:pPr>
      <w:rPr>
        <w:rFonts w:ascii="Courier New" w:hAnsi="Courier New"/>
      </w:rPr>
    </w:lvl>
    <w:lvl w:ilvl="5" w:tplc="D0C817E8">
      <w:start w:val="1"/>
      <w:numFmt w:val="bullet"/>
      <w:lvlText w:val=""/>
      <w:lvlJc w:val="left"/>
      <w:pPr>
        <w:tabs>
          <w:tab w:val="num" w:pos="4320"/>
        </w:tabs>
        <w:ind w:left="4320" w:hanging="360"/>
      </w:pPr>
      <w:rPr>
        <w:rFonts w:ascii="Wingdings" w:hAnsi="Wingdings"/>
      </w:rPr>
    </w:lvl>
    <w:lvl w:ilvl="6" w:tplc="A5F408E2">
      <w:start w:val="1"/>
      <w:numFmt w:val="bullet"/>
      <w:lvlText w:val=""/>
      <w:lvlJc w:val="left"/>
      <w:pPr>
        <w:tabs>
          <w:tab w:val="num" w:pos="5040"/>
        </w:tabs>
        <w:ind w:left="5040" w:hanging="360"/>
      </w:pPr>
      <w:rPr>
        <w:rFonts w:ascii="Symbol" w:hAnsi="Symbol"/>
      </w:rPr>
    </w:lvl>
    <w:lvl w:ilvl="7" w:tplc="16E46E48">
      <w:start w:val="1"/>
      <w:numFmt w:val="bullet"/>
      <w:lvlText w:val="o"/>
      <w:lvlJc w:val="left"/>
      <w:pPr>
        <w:tabs>
          <w:tab w:val="num" w:pos="5760"/>
        </w:tabs>
        <w:ind w:left="5760" w:hanging="360"/>
      </w:pPr>
      <w:rPr>
        <w:rFonts w:ascii="Courier New" w:hAnsi="Courier New"/>
      </w:rPr>
    </w:lvl>
    <w:lvl w:ilvl="8" w:tplc="31225B5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4C6965C">
      <w:start w:val="1"/>
      <w:numFmt w:val="bullet"/>
      <w:lvlText w:val=""/>
      <w:lvlJc w:val="left"/>
      <w:pPr>
        <w:ind w:left="720" w:hanging="360"/>
      </w:pPr>
      <w:rPr>
        <w:rFonts w:ascii="Symbol" w:hAnsi="Symbol"/>
      </w:rPr>
    </w:lvl>
    <w:lvl w:ilvl="1" w:tplc="E4CAC118">
      <w:start w:val="1"/>
      <w:numFmt w:val="bullet"/>
      <w:lvlText w:val="o"/>
      <w:lvlJc w:val="left"/>
      <w:pPr>
        <w:tabs>
          <w:tab w:val="num" w:pos="1440"/>
        </w:tabs>
        <w:ind w:left="1440" w:hanging="360"/>
      </w:pPr>
      <w:rPr>
        <w:rFonts w:ascii="Courier New" w:hAnsi="Courier New"/>
      </w:rPr>
    </w:lvl>
    <w:lvl w:ilvl="2" w:tplc="2D1CDBCC">
      <w:start w:val="1"/>
      <w:numFmt w:val="bullet"/>
      <w:lvlText w:val=""/>
      <w:lvlJc w:val="left"/>
      <w:pPr>
        <w:tabs>
          <w:tab w:val="num" w:pos="2160"/>
        </w:tabs>
        <w:ind w:left="2160" w:hanging="360"/>
      </w:pPr>
      <w:rPr>
        <w:rFonts w:ascii="Wingdings" w:hAnsi="Wingdings"/>
      </w:rPr>
    </w:lvl>
    <w:lvl w:ilvl="3" w:tplc="C08EB980">
      <w:start w:val="1"/>
      <w:numFmt w:val="bullet"/>
      <w:lvlText w:val=""/>
      <w:lvlJc w:val="left"/>
      <w:pPr>
        <w:tabs>
          <w:tab w:val="num" w:pos="2880"/>
        </w:tabs>
        <w:ind w:left="2880" w:hanging="360"/>
      </w:pPr>
      <w:rPr>
        <w:rFonts w:ascii="Symbol" w:hAnsi="Symbol"/>
      </w:rPr>
    </w:lvl>
    <w:lvl w:ilvl="4" w:tplc="D3AC1556">
      <w:start w:val="1"/>
      <w:numFmt w:val="bullet"/>
      <w:lvlText w:val="o"/>
      <w:lvlJc w:val="left"/>
      <w:pPr>
        <w:tabs>
          <w:tab w:val="num" w:pos="3600"/>
        </w:tabs>
        <w:ind w:left="3600" w:hanging="360"/>
      </w:pPr>
      <w:rPr>
        <w:rFonts w:ascii="Courier New" w:hAnsi="Courier New"/>
      </w:rPr>
    </w:lvl>
    <w:lvl w:ilvl="5" w:tplc="C274809A">
      <w:start w:val="1"/>
      <w:numFmt w:val="bullet"/>
      <w:lvlText w:val=""/>
      <w:lvlJc w:val="left"/>
      <w:pPr>
        <w:tabs>
          <w:tab w:val="num" w:pos="4320"/>
        </w:tabs>
        <w:ind w:left="4320" w:hanging="360"/>
      </w:pPr>
      <w:rPr>
        <w:rFonts w:ascii="Wingdings" w:hAnsi="Wingdings"/>
      </w:rPr>
    </w:lvl>
    <w:lvl w:ilvl="6" w:tplc="FD9A9640">
      <w:start w:val="1"/>
      <w:numFmt w:val="bullet"/>
      <w:lvlText w:val=""/>
      <w:lvlJc w:val="left"/>
      <w:pPr>
        <w:tabs>
          <w:tab w:val="num" w:pos="5040"/>
        </w:tabs>
        <w:ind w:left="5040" w:hanging="360"/>
      </w:pPr>
      <w:rPr>
        <w:rFonts w:ascii="Symbol" w:hAnsi="Symbol"/>
      </w:rPr>
    </w:lvl>
    <w:lvl w:ilvl="7" w:tplc="B7C0E8DA">
      <w:start w:val="1"/>
      <w:numFmt w:val="bullet"/>
      <w:lvlText w:val="o"/>
      <w:lvlJc w:val="left"/>
      <w:pPr>
        <w:tabs>
          <w:tab w:val="num" w:pos="5760"/>
        </w:tabs>
        <w:ind w:left="5760" w:hanging="360"/>
      </w:pPr>
      <w:rPr>
        <w:rFonts w:ascii="Courier New" w:hAnsi="Courier New"/>
      </w:rPr>
    </w:lvl>
    <w:lvl w:ilvl="8" w:tplc="91E2F3F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8181FA8">
      <w:start w:val="1"/>
      <w:numFmt w:val="bullet"/>
      <w:lvlText w:val=""/>
      <w:lvlJc w:val="left"/>
      <w:pPr>
        <w:ind w:left="720" w:hanging="360"/>
      </w:pPr>
      <w:rPr>
        <w:rFonts w:ascii="Symbol" w:hAnsi="Symbol"/>
      </w:rPr>
    </w:lvl>
    <w:lvl w:ilvl="1" w:tplc="D16474C0">
      <w:start w:val="1"/>
      <w:numFmt w:val="bullet"/>
      <w:lvlText w:val="o"/>
      <w:lvlJc w:val="left"/>
      <w:pPr>
        <w:tabs>
          <w:tab w:val="num" w:pos="1440"/>
        </w:tabs>
        <w:ind w:left="1440" w:hanging="360"/>
      </w:pPr>
      <w:rPr>
        <w:rFonts w:ascii="Courier New" w:hAnsi="Courier New"/>
      </w:rPr>
    </w:lvl>
    <w:lvl w:ilvl="2" w:tplc="580AE792">
      <w:start w:val="1"/>
      <w:numFmt w:val="bullet"/>
      <w:lvlText w:val=""/>
      <w:lvlJc w:val="left"/>
      <w:pPr>
        <w:tabs>
          <w:tab w:val="num" w:pos="2160"/>
        </w:tabs>
        <w:ind w:left="2160" w:hanging="360"/>
      </w:pPr>
      <w:rPr>
        <w:rFonts w:ascii="Wingdings" w:hAnsi="Wingdings"/>
      </w:rPr>
    </w:lvl>
    <w:lvl w:ilvl="3" w:tplc="7B3AEA36">
      <w:start w:val="1"/>
      <w:numFmt w:val="bullet"/>
      <w:lvlText w:val=""/>
      <w:lvlJc w:val="left"/>
      <w:pPr>
        <w:tabs>
          <w:tab w:val="num" w:pos="2880"/>
        </w:tabs>
        <w:ind w:left="2880" w:hanging="360"/>
      </w:pPr>
      <w:rPr>
        <w:rFonts w:ascii="Symbol" w:hAnsi="Symbol"/>
      </w:rPr>
    </w:lvl>
    <w:lvl w:ilvl="4" w:tplc="E1285618">
      <w:start w:val="1"/>
      <w:numFmt w:val="bullet"/>
      <w:lvlText w:val="o"/>
      <w:lvlJc w:val="left"/>
      <w:pPr>
        <w:tabs>
          <w:tab w:val="num" w:pos="3600"/>
        </w:tabs>
        <w:ind w:left="3600" w:hanging="360"/>
      </w:pPr>
      <w:rPr>
        <w:rFonts w:ascii="Courier New" w:hAnsi="Courier New"/>
      </w:rPr>
    </w:lvl>
    <w:lvl w:ilvl="5" w:tplc="27A662D6">
      <w:start w:val="1"/>
      <w:numFmt w:val="bullet"/>
      <w:lvlText w:val=""/>
      <w:lvlJc w:val="left"/>
      <w:pPr>
        <w:tabs>
          <w:tab w:val="num" w:pos="4320"/>
        </w:tabs>
        <w:ind w:left="4320" w:hanging="360"/>
      </w:pPr>
      <w:rPr>
        <w:rFonts w:ascii="Wingdings" w:hAnsi="Wingdings"/>
      </w:rPr>
    </w:lvl>
    <w:lvl w:ilvl="6" w:tplc="450677E8">
      <w:start w:val="1"/>
      <w:numFmt w:val="bullet"/>
      <w:lvlText w:val=""/>
      <w:lvlJc w:val="left"/>
      <w:pPr>
        <w:tabs>
          <w:tab w:val="num" w:pos="5040"/>
        </w:tabs>
        <w:ind w:left="5040" w:hanging="360"/>
      </w:pPr>
      <w:rPr>
        <w:rFonts w:ascii="Symbol" w:hAnsi="Symbol"/>
      </w:rPr>
    </w:lvl>
    <w:lvl w:ilvl="7" w:tplc="690EA39C">
      <w:start w:val="1"/>
      <w:numFmt w:val="bullet"/>
      <w:lvlText w:val="o"/>
      <w:lvlJc w:val="left"/>
      <w:pPr>
        <w:tabs>
          <w:tab w:val="num" w:pos="5760"/>
        </w:tabs>
        <w:ind w:left="5760" w:hanging="360"/>
      </w:pPr>
      <w:rPr>
        <w:rFonts w:ascii="Courier New" w:hAnsi="Courier New"/>
      </w:rPr>
    </w:lvl>
    <w:lvl w:ilvl="8" w:tplc="0C24473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42A39B4">
      <w:start w:val="1"/>
      <w:numFmt w:val="bullet"/>
      <w:lvlText w:val=""/>
      <w:lvlJc w:val="left"/>
      <w:pPr>
        <w:ind w:left="720" w:hanging="360"/>
      </w:pPr>
      <w:rPr>
        <w:rFonts w:ascii="Symbol" w:hAnsi="Symbol"/>
      </w:rPr>
    </w:lvl>
    <w:lvl w:ilvl="1" w:tplc="2E6C5348">
      <w:start w:val="1"/>
      <w:numFmt w:val="bullet"/>
      <w:lvlText w:val="o"/>
      <w:lvlJc w:val="left"/>
      <w:pPr>
        <w:tabs>
          <w:tab w:val="num" w:pos="1440"/>
        </w:tabs>
        <w:ind w:left="1440" w:hanging="360"/>
      </w:pPr>
      <w:rPr>
        <w:rFonts w:ascii="Courier New" w:hAnsi="Courier New"/>
      </w:rPr>
    </w:lvl>
    <w:lvl w:ilvl="2" w:tplc="74C8BD7E">
      <w:start w:val="1"/>
      <w:numFmt w:val="bullet"/>
      <w:lvlText w:val=""/>
      <w:lvlJc w:val="left"/>
      <w:pPr>
        <w:tabs>
          <w:tab w:val="num" w:pos="2160"/>
        </w:tabs>
        <w:ind w:left="2160" w:hanging="360"/>
      </w:pPr>
      <w:rPr>
        <w:rFonts w:ascii="Wingdings" w:hAnsi="Wingdings"/>
      </w:rPr>
    </w:lvl>
    <w:lvl w:ilvl="3" w:tplc="403ED986">
      <w:start w:val="1"/>
      <w:numFmt w:val="bullet"/>
      <w:lvlText w:val=""/>
      <w:lvlJc w:val="left"/>
      <w:pPr>
        <w:tabs>
          <w:tab w:val="num" w:pos="2880"/>
        </w:tabs>
        <w:ind w:left="2880" w:hanging="360"/>
      </w:pPr>
      <w:rPr>
        <w:rFonts w:ascii="Symbol" w:hAnsi="Symbol"/>
      </w:rPr>
    </w:lvl>
    <w:lvl w:ilvl="4" w:tplc="8B42FE90">
      <w:start w:val="1"/>
      <w:numFmt w:val="bullet"/>
      <w:lvlText w:val="o"/>
      <w:lvlJc w:val="left"/>
      <w:pPr>
        <w:tabs>
          <w:tab w:val="num" w:pos="3600"/>
        </w:tabs>
        <w:ind w:left="3600" w:hanging="360"/>
      </w:pPr>
      <w:rPr>
        <w:rFonts w:ascii="Courier New" w:hAnsi="Courier New"/>
      </w:rPr>
    </w:lvl>
    <w:lvl w:ilvl="5" w:tplc="9B769822">
      <w:start w:val="1"/>
      <w:numFmt w:val="bullet"/>
      <w:lvlText w:val=""/>
      <w:lvlJc w:val="left"/>
      <w:pPr>
        <w:tabs>
          <w:tab w:val="num" w:pos="4320"/>
        </w:tabs>
        <w:ind w:left="4320" w:hanging="360"/>
      </w:pPr>
      <w:rPr>
        <w:rFonts w:ascii="Wingdings" w:hAnsi="Wingdings"/>
      </w:rPr>
    </w:lvl>
    <w:lvl w:ilvl="6" w:tplc="E4147E06">
      <w:start w:val="1"/>
      <w:numFmt w:val="bullet"/>
      <w:lvlText w:val=""/>
      <w:lvlJc w:val="left"/>
      <w:pPr>
        <w:tabs>
          <w:tab w:val="num" w:pos="5040"/>
        </w:tabs>
        <w:ind w:left="5040" w:hanging="360"/>
      </w:pPr>
      <w:rPr>
        <w:rFonts w:ascii="Symbol" w:hAnsi="Symbol"/>
      </w:rPr>
    </w:lvl>
    <w:lvl w:ilvl="7" w:tplc="44EA27C8">
      <w:start w:val="1"/>
      <w:numFmt w:val="bullet"/>
      <w:lvlText w:val="o"/>
      <w:lvlJc w:val="left"/>
      <w:pPr>
        <w:tabs>
          <w:tab w:val="num" w:pos="5760"/>
        </w:tabs>
        <w:ind w:left="5760" w:hanging="360"/>
      </w:pPr>
      <w:rPr>
        <w:rFonts w:ascii="Courier New" w:hAnsi="Courier New"/>
      </w:rPr>
    </w:lvl>
    <w:lvl w:ilvl="8" w:tplc="66926EA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DF010BA">
      <w:start w:val="1"/>
      <w:numFmt w:val="bullet"/>
      <w:lvlText w:val=""/>
      <w:lvlJc w:val="left"/>
      <w:pPr>
        <w:ind w:left="720" w:hanging="360"/>
      </w:pPr>
      <w:rPr>
        <w:rFonts w:ascii="Symbol" w:hAnsi="Symbol"/>
      </w:rPr>
    </w:lvl>
    <w:lvl w:ilvl="1" w:tplc="363CEFFA">
      <w:start w:val="1"/>
      <w:numFmt w:val="bullet"/>
      <w:lvlText w:val="o"/>
      <w:lvlJc w:val="left"/>
      <w:pPr>
        <w:tabs>
          <w:tab w:val="num" w:pos="1440"/>
        </w:tabs>
        <w:ind w:left="1440" w:hanging="360"/>
      </w:pPr>
      <w:rPr>
        <w:rFonts w:ascii="Courier New" w:hAnsi="Courier New"/>
      </w:rPr>
    </w:lvl>
    <w:lvl w:ilvl="2" w:tplc="F0E0735C">
      <w:start w:val="1"/>
      <w:numFmt w:val="bullet"/>
      <w:lvlText w:val=""/>
      <w:lvlJc w:val="left"/>
      <w:pPr>
        <w:tabs>
          <w:tab w:val="num" w:pos="2160"/>
        </w:tabs>
        <w:ind w:left="2160" w:hanging="360"/>
      </w:pPr>
      <w:rPr>
        <w:rFonts w:ascii="Wingdings" w:hAnsi="Wingdings"/>
      </w:rPr>
    </w:lvl>
    <w:lvl w:ilvl="3" w:tplc="1DACC290">
      <w:start w:val="1"/>
      <w:numFmt w:val="bullet"/>
      <w:lvlText w:val=""/>
      <w:lvlJc w:val="left"/>
      <w:pPr>
        <w:tabs>
          <w:tab w:val="num" w:pos="2880"/>
        </w:tabs>
        <w:ind w:left="2880" w:hanging="360"/>
      </w:pPr>
      <w:rPr>
        <w:rFonts w:ascii="Symbol" w:hAnsi="Symbol"/>
      </w:rPr>
    </w:lvl>
    <w:lvl w:ilvl="4" w:tplc="B882D4B8">
      <w:start w:val="1"/>
      <w:numFmt w:val="bullet"/>
      <w:lvlText w:val="o"/>
      <w:lvlJc w:val="left"/>
      <w:pPr>
        <w:tabs>
          <w:tab w:val="num" w:pos="3600"/>
        </w:tabs>
        <w:ind w:left="3600" w:hanging="360"/>
      </w:pPr>
      <w:rPr>
        <w:rFonts w:ascii="Courier New" w:hAnsi="Courier New"/>
      </w:rPr>
    </w:lvl>
    <w:lvl w:ilvl="5" w:tplc="235CFE90">
      <w:start w:val="1"/>
      <w:numFmt w:val="bullet"/>
      <w:lvlText w:val=""/>
      <w:lvlJc w:val="left"/>
      <w:pPr>
        <w:tabs>
          <w:tab w:val="num" w:pos="4320"/>
        </w:tabs>
        <w:ind w:left="4320" w:hanging="360"/>
      </w:pPr>
      <w:rPr>
        <w:rFonts w:ascii="Wingdings" w:hAnsi="Wingdings"/>
      </w:rPr>
    </w:lvl>
    <w:lvl w:ilvl="6" w:tplc="5DBEDF56">
      <w:start w:val="1"/>
      <w:numFmt w:val="bullet"/>
      <w:lvlText w:val=""/>
      <w:lvlJc w:val="left"/>
      <w:pPr>
        <w:tabs>
          <w:tab w:val="num" w:pos="5040"/>
        </w:tabs>
        <w:ind w:left="5040" w:hanging="360"/>
      </w:pPr>
      <w:rPr>
        <w:rFonts w:ascii="Symbol" w:hAnsi="Symbol"/>
      </w:rPr>
    </w:lvl>
    <w:lvl w:ilvl="7" w:tplc="86F4A20A">
      <w:start w:val="1"/>
      <w:numFmt w:val="bullet"/>
      <w:lvlText w:val="o"/>
      <w:lvlJc w:val="left"/>
      <w:pPr>
        <w:tabs>
          <w:tab w:val="num" w:pos="5760"/>
        </w:tabs>
        <w:ind w:left="5760" w:hanging="360"/>
      </w:pPr>
      <w:rPr>
        <w:rFonts w:ascii="Courier New" w:hAnsi="Courier New"/>
      </w:rPr>
    </w:lvl>
    <w:lvl w:ilvl="8" w:tplc="CC22B20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C14E7B6A">
      <w:start w:val="1"/>
      <w:numFmt w:val="bullet"/>
      <w:lvlText w:val=""/>
      <w:lvlJc w:val="left"/>
      <w:pPr>
        <w:ind w:left="720" w:hanging="360"/>
      </w:pPr>
      <w:rPr>
        <w:rFonts w:ascii="Symbol" w:hAnsi="Symbol"/>
      </w:rPr>
    </w:lvl>
    <w:lvl w:ilvl="1" w:tplc="0108E95E">
      <w:start w:val="1"/>
      <w:numFmt w:val="bullet"/>
      <w:lvlText w:val="o"/>
      <w:lvlJc w:val="left"/>
      <w:pPr>
        <w:tabs>
          <w:tab w:val="num" w:pos="1440"/>
        </w:tabs>
        <w:ind w:left="1440" w:hanging="360"/>
      </w:pPr>
      <w:rPr>
        <w:rFonts w:ascii="Courier New" w:hAnsi="Courier New"/>
      </w:rPr>
    </w:lvl>
    <w:lvl w:ilvl="2" w:tplc="6E0C4164">
      <w:start w:val="1"/>
      <w:numFmt w:val="bullet"/>
      <w:lvlText w:val=""/>
      <w:lvlJc w:val="left"/>
      <w:pPr>
        <w:tabs>
          <w:tab w:val="num" w:pos="2160"/>
        </w:tabs>
        <w:ind w:left="2160" w:hanging="360"/>
      </w:pPr>
      <w:rPr>
        <w:rFonts w:ascii="Wingdings" w:hAnsi="Wingdings"/>
      </w:rPr>
    </w:lvl>
    <w:lvl w:ilvl="3" w:tplc="FCECB35E">
      <w:start w:val="1"/>
      <w:numFmt w:val="bullet"/>
      <w:lvlText w:val=""/>
      <w:lvlJc w:val="left"/>
      <w:pPr>
        <w:tabs>
          <w:tab w:val="num" w:pos="2880"/>
        </w:tabs>
        <w:ind w:left="2880" w:hanging="360"/>
      </w:pPr>
      <w:rPr>
        <w:rFonts w:ascii="Symbol" w:hAnsi="Symbol"/>
      </w:rPr>
    </w:lvl>
    <w:lvl w:ilvl="4" w:tplc="9BFE0AD6">
      <w:start w:val="1"/>
      <w:numFmt w:val="bullet"/>
      <w:lvlText w:val="o"/>
      <w:lvlJc w:val="left"/>
      <w:pPr>
        <w:tabs>
          <w:tab w:val="num" w:pos="3600"/>
        </w:tabs>
        <w:ind w:left="3600" w:hanging="360"/>
      </w:pPr>
      <w:rPr>
        <w:rFonts w:ascii="Courier New" w:hAnsi="Courier New"/>
      </w:rPr>
    </w:lvl>
    <w:lvl w:ilvl="5" w:tplc="34E0F526">
      <w:start w:val="1"/>
      <w:numFmt w:val="bullet"/>
      <w:lvlText w:val=""/>
      <w:lvlJc w:val="left"/>
      <w:pPr>
        <w:tabs>
          <w:tab w:val="num" w:pos="4320"/>
        </w:tabs>
        <w:ind w:left="4320" w:hanging="360"/>
      </w:pPr>
      <w:rPr>
        <w:rFonts w:ascii="Wingdings" w:hAnsi="Wingdings"/>
      </w:rPr>
    </w:lvl>
    <w:lvl w:ilvl="6" w:tplc="355A377C">
      <w:start w:val="1"/>
      <w:numFmt w:val="bullet"/>
      <w:lvlText w:val=""/>
      <w:lvlJc w:val="left"/>
      <w:pPr>
        <w:tabs>
          <w:tab w:val="num" w:pos="5040"/>
        </w:tabs>
        <w:ind w:left="5040" w:hanging="360"/>
      </w:pPr>
      <w:rPr>
        <w:rFonts w:ascii="Symbol" w:hAnsi="Symbol"/>
      </w:rPr>
    </w:lvl>
    <w:lvl w:ilvl="7" w:tplc="EAAEBFBA">
      <w:start w:val="1"/>
      <w:numFmt w:val="bullet"/>
      <w:lvlText w:val="o"/>
      <w:lvlJc w:val="left"/>
      <w:pPr>
        <w:tabs>
          <w:tab w:val="num" w:pos="5760"/>
        </w:tabs>
        <w:ind w:left="5760" w:hanging="360"/>
      </w:pPr>
      <w:rPr>
        <w:rFonts w:ascii="Courier New" w:hAnsi="Courier New"/>
      </w:rPr>
    </w:lvl>
    <w:lvl w:ilvl="8" w:tplc="F48E831E">
      <w:start w:val="1"/>
      <w:numFmt w:val="bullet"/>
      <w:lvlText w:val=""/>
      <w:lvlJc w:val="left"/>
      <w:pPr>
        <w:tabs>
          <w:tab w:val="num" w:pos="6480"/>
        </w:tabs>
        <w:ind w:left="6480" w:hanging="360"/>
      </w:pPr>
      <w:rPr>
        <w:rFonts w:ascii="Wingdings" w:hAnsi="Wingdings"/>
      </w:rPr>
    </w:lvl>
  </w:abstractNum>
  <w:num w:numId="1" w16cid:durableId="1799832126">
    <w:abstractNumId w:val="0"/>
  </w:num>
  <w:num w:numId="2" w16cid:durableId="1764838186">
    <w:abstractNumId w:val="1"/>
  </w:num>
  <w:num w:numId="3" w16cid:durableId="423958636">
    <w:abstractNumId w:val="2"/>
  </w:num>
  <w:num w:numId="4" w16cid:durableId="1485900708">
    <w:abstractNumId w:val="3"/>
  </w:num>
  <w:num w:numId="5" w16cid:durableId="2062359697">
    <w:abstractNumId w:val="4"/>
  </w:num>
  <w:num w:numId="6" w16cid:durableId="811873692">
    <w:abstractNumId w:val="5"/>
  </w:num>
  <w:num w:numId="7" w16cid:durableId="195511777">
    <w:abstractNumId w:val="6"/>
  </w:num>
  <w:num w:numId="8" w16cid:durableId="736977744">
    <w:abstractNumId w:val="7"/>
  </w:num>
  <w:num w:numId="9" w16cid:durableId="2090079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1434"/>
    <w:rsid w:val="002F67B3"/>
    <w:rsid w:val="003921BE"/>
    <w:rsid w:val="00494B89"/>
    <w:rsid w:val="00587E2D"/>
    <w:rsid w:val="00666FD8"/>
    <w:rsid w:val="00707126"/>
    <w:rsid w:val="00771BB8"/>
    <w:rsid w:val="008B133A"/>
    <w:rsid w:val="008B1691"/>
    <w:rsid w:val="0094077E"/>
    <w:rsid w:val="009E4185"/>
    <w:rsid w:val="00B639F3"/>
    <w:rsid w:val="00B65E97"/>
    <w:rsid w:val="00BD560D"/>
    <w:rsid w:val="00C13935"/>
    <w:rsid w:val="00D616BD"/>
    <w:rsid w:val="00DD1434"/>
    <w:rsid w:val="00F05786"/>
    <w:rsid w:val="00F53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DC7A"/>
  <w15:docId w15:val="{175B99BF-8E8D-462F-8E04-9776C4343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rPr>
      <w:color w:val="494C4E"/>
    </w:rPr>
  </w:style>
  <w:style w:type="paragraph" w:customStyle="1" w:styleId="divdocumentdivnameSec">
    <w:name w:val="div_document_div_nameSec"/>
    <w:basedOn w:val="Normal"/>
    <w:pPr>
      <w:pBdr>
        <w:top w:val="none" w:sz="0" w:space="22" w:color="auto"/>
        <w:bottom w:val="none" w:sz="0" w:space="5" w:color="auto"/>
      </w:pBdr>
      <w:shd w:val="clear" w:color="auto" w:fill="434D54"/>
    </w:pPr>
    <w:rPr>
      <w:color w:val="FFFFFF"/>
      <w:shd w:val="clear" w:color="auto" w:fill="434D54"/>
    </w:rPr>
  </w:style>
  <w:style w:type="character" w:customStyle="1" w:styleId="divPARAGRAPHNAMEdiv">
    <w:name w:val="div_PARAGRAPH_NAME &gt; div"/>
    <w:basedOn w:val="DefaultParagraphFont"/>
    <w:rPr>
      <w:shd w:val="clear" w:color="auto" w:fill="4585DD"/>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th-last-child1">
    <w:name w:val="div_document_div_paragraph_nth-last-child(1)"/>
    <w:basedOn w:val="TableNormal"/>
    <w:tblPr/>
  </w:style>
  <w:style w:type="paragraph" w:customStyle="1" w:styleId="divdocumentdivSECTIONCNTC">
    <w:name w:val="div_document_div_SECTION_CNTC"/>
    <w:basedOn w:val="Normal"/>
    <w:pPr>
      <w:shd w:val="clear" w:color="auto" w:fill="434D54"/>
    </w:pPr>
    <w:rPr>
      <w:color w:val="FFFFFF"/>
      <w:shd w:val="clear" w:color="auto" w:fill="434D54"/>
    </w:rPr>
  </w:style>
  <w:style w:type="character" w:customStyle="1" w:styleId="divPARAGRAPHCNTCdiv">
    <w:name w:val="div_PARAGRAPH_CNTC &gt; div"/>
    <w:basedOn w:val="DefaultParagraphFont"/>
    <w:rPr>
      <w:shd w:val="clear" w:color="auto" w:fill="4585DD"/>
    </w:rPr>
  </w:style>
  <w:style w:type="paragraph" w:customStyle="1" w:styleId="documentzipsuffix">
    <w:name w:val="document_zipsuffix"/>
    <w:basedOn w:val="Normal"/>
  </w:style>
  <w:style w:type="character" w:customStyle="1" w:styleId="sprtr">
    <w:name w:val="sprtr"/>
    <w:basedOn w:val="DefaultParagraphFont"/>
  </w:style>
  <w:style w:type="character" w:customStyle="1" w:styleId="divdocumentSECTIONCNTCsectionnotbtnlnkdivheadingdivsectiontitle">
    <w:name w:val="div_document_SECTION_CNTC + section_not(.btnlnk)_div_heading_div_sectiontitle"/>
    <w:basedOn w:val="DefaultParagraphFont"/>
  </w:style>
  <w:style w:type="table" w:customStyle="1" w:styleId="divdocumentdivsectionbgsectiondivsectiondivheading">
    <w:name w:val="div_document_div_section_bgsection + div_section_div_heading"/>
    <w:basedOn w:val="TableNormal"/>
    <w:tblPr/>
  </w:style>
  <w:style w:type="paragraph" w:customStyle="1" w:styleId="divdocumentdivparagraphnth-last-child1Paragraph">
    <w:name w:val="div_document_div_paragraph_nth-last-child(1) 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vdocumentdivheadingdivsectiontitle">
    <w:name w:val="div_document_div_heading_div_sectiontitle"/>
    <w:basedOn w:val="DefaultParagraphFont"/>
    <w:rPr>
      <w:color w:val="4585DD"/>
    </w:rPr>
  </w:style>
  <w:style w:type="table" w:customStyle="1" w:styleId="divdocumentdivheading">
    <w:name w:val="div_document_div_heading"/>
    <w:basedOn w:val="TableNormal"/>
    <w:tblPr/>
  </w:style>
  <w:style w:type="paragraph" w:customStyle="1" w:styleId="documenthilt-secsinglecolumn">
    <w:name w:val="document_hilt-sec_singlecolumn"/>
    <w:basedOn w:val="Normal"/>
  </w:style>
  <w:style w:type="character" w:customStyle="1" w:styleId="documentskillpaddedline">
    <w:name w:val="document_skill_paddedline"/>
    <w:basedOn w:val="DefaultParagraphFont"/>
  </w:style>
  <w:style w:type="paragraph" w:customStyle="1" w:styleId="divdocumentulli">
    <w:name w:val="div_document_ul_li"/>
    <w:basedOn w:val="Normal"/>
    <w:pPr>
      <w:pBdr>
        <w:left w:val="none" w:sz="0" w:space="13" w:color="auto"/>
      </w:pBdr>
    </w:pPr>
  </w:style>
  <w:style w:type="paragraph" w:customStyle="1" w:styleId="documentskillullinth-last-child1">
    <w:name w:val="document_skill_ul_li_nth-last-child(1)"/>
    <w:basedOn w:val="Normal"/>
  </w:style>
  <w:style w:type="character" w:customStyle="1" w:styleId="documentskillskillpaddingcell">
    <w:name w:val="document_skill_skillpaddingcell"/>
    <w:basedOn w:val="DefaultParagraphFont"/>
  </w:style>
  <w:style w:type="paragraph" w:customStyle="1" w:styleId="documentskillskillpaddingcellParagraph">
    <w:name w:val="document_skill_skillpaddingcell Paragraph"/>
    <w:basedOn w:val="Normal"/>
    <w:pPr>
      <w:textAlignment w:val="top"/>
    </w:pPr>
  </w:style>
  <w:style w:type="table" w:customStyle="1" w:styleId="documentskill">
    <w:name w:val="document_skill"/>
    <w:basedOn w:val="TableNormal"/>
    <w:tblPr/>
  </w:style>
  <w:style w:type="paragraph" w:customStyle="1" w:styleId="divdocumentdivparagraph">
    <w:name w:val="div_document_div_paragraph"/>
    <w:basedOn w:val="Normal"/>
  </w:style>
  <w:style w:type="paragraph" w:customStyle="1" w:styleId="paddedline">
    <w:name w:val="paddedline"/>
    <w:basedOn w:val="Normal"/>
    <w:pPr>
      <w:pBdr>
        <w:bottom w:val="none" w:sz="0" w:space="5" w:color="auto"/>
      </w:pBdr>
    </w:pPr>
  </w:style>
  <w:style w:type="paragraph" w:customStyle="1" w:styleId="divdocumentdivparagraphfirstparagraphpadb5cell">
    <w:name w:val="div_document_div_paragraph_firstparagraph_padb5cell"/>
    <w:basedOn w:val="Normal"/>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paragraph" w:customStyle="1" w:styleId="divdocumentdivparagraphpadb5cell">
    <w:name w:val="div_document_div_paragraph_padb5cell"/>
    <w:basedOn w:val="Normal"/>
    <w:pPr>
      <w:pBdr>
        <w:top w:val="none" w:sz="0" w:space="10" w:color="auto"/>
      </w:pBdr>
    </w:pPr>
  </w:style>
  <w:style w:type="character" w:customStyle="1" w:styleId="degree">
    <w:name w:val="degree"/>
    <w:basedOn w:val="DefaultParagraphFont"/>
    <w:rPr>
      <w:b/>
      <w:bCs/>
    </w:rPr>
  </w:style>
  <w:style w:type="character" w:customStyle="1" w:styleId="documentbeforecolonspace">
    <w:name w:val="document_beforecolonspace"/>
    <w:basedOn w:val="DefaultParagraphFont"/>
    <w:rPr>
      <w:vanish/>
    </w:rPr>
  </w:style>
  <w:style w:type="character" w:customStyle="1" w:styleId="paddedlineCharacter">
    <w:name w:val="paddedline Character"/>
    <w:basedOn w:val="DefaultParagraphFont"/>
  </w:style>
  <w:style w:type="paragraph" w:customStyle="1" w:styleId="divdocumentsectionnth-last-child1">
    <w:name w:val="div_document_section_nth-last-child(1)"/>
    <w:basedOn w:val="Normal"/>
  </w:style>
  <w:style w:type="paragraph" w:customStyle="1" w:styleId="divdocumentsectionnth-last-child1divparagraphnth-last-child1">
    <w:name w:val="div_document_section_nth-last-child(1)_div_paragraph_nth-last-child(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J. Parth</dc:title>
  <cp:lastModifiedBy>Frank Parth</cp:lastModifiedBy>
  <cp:revision>5</cp:revision>
  <dcterms:created xsi:type="dcterms:W3CDTF">2026-05-15T16:26:00Z</dcterms:created>
  <dcterms:modified xsi:type="dcterms:W3CDTF">2026-05-15T16:28:00Z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ee61cfed-6650-4fef-a795-9fec164bbf95</vt:lpwstr>
  </property>
  <property fmtid="{D5CDD505-2E9C-101B-9397-08002B2CF9AE}" pid="3" name="x1ye=0">
    <vt:lpwstr>uIkAAB+LCAAAAAAABAAUm8dug1AQRT+IBb0t6c30zo5ieu/w9XFWkSIiYN7MnXMsB+JEHiZxFiEREhNRnIcwhCEwGBVFjsAx7l4hr9SY9R7CXvWaZpx39lQXcNAx+WUd1yNPdC6tTNveEA1E5LStb1iJBLCbeH26rpJKpUukuPkVfOOeIFQmWLgvc0+LH/SQgElhKtZIfWEw3FIE2IqwQv8mYD9qBzHp1ROUyvmDRZQrrtsSMWeZfsaDApfHBi/</vt:lpwstr>
  </property>
  <property fmtid="{D5CDD505-2E9C-101B-9397-08002B2CF9AE}" pid="4" name="x1ye=1">
    <vt:lpwstr>YIyCbwT+f2nVoMViJ+U2+e8s+6RNVhy+By96ttsoZKz4WT9Uv1+2RHWrOdiciqJiMNlAqn/fKts9ISTNQV03LtO3bD0kzuvLTQByT1RM0qJb5CPBSh0sm1iYrHWsma3NaGLmeBTwG2SBnb95yLF7G8xkhfM2W/rDRaiEWb84vx1wFNfsg/XnwwYV4D35zk9pqfCOhkHQbj/7w4MIV5hEG1/urJ4DD9qHg7OP7TXxtAktN9hxQWXZDTNuAriyHS9</vt:lpwstr>
  </property>
  <property fmtid="{D5CDD505-2E9C-101B-9397-08002B2CF9AE}" pid="5" name="x1ye=10">
    <vt:lpwstr>Y85OeCcXlSszWYGtiAdmiWWkbFb+zIcpjfqEufGIdbxbzioPCQNa422Aja/HfmD7t8qoFxFxOawYWX1BKWeAQePt/eYL7AKjrORrRfWA5ELe/KU4MMgPGGDfgyOdJhWC+hIwhRyeorU1R6LAXm5bPLrHV4yGga6IDHxGBl5K+3qfqzu+tX2ZM5e50Ak1XblZxUFkazsc2M7cPJc5IAC0uzyo3dTPErX0lcxyXN1I9K0khbIWYM1bppnmu+7YhRM</vt:lpwstr>
  </property>
  <property fmtid="{D5CDD505-2E9C-101B-9397-08002B2CF9AE}" pid="6" name="x1ye=100">
    <vt:lpwstr>RMbZ81sT8fTa0qw6HmxQz8aZYXjAIjsSxYT8Tq8ny9kHwpDnfXebJEHtGEZifKNbvkXC0ZsiJr1dZKlv8sjXhOMNdxQ69LfRJgMocUzc8tNJGHunKu/5KqVNqH4ICk9yDxzFsGlBNaF0NSkC0rHgXgTVvbfhJNgts1tuzrtwJ8PSh6PxGWaJ2n2plfou9+cXxhK6aJNRFJthv4UZipbT69KtAYqR6oIISfTyjQ+qWZAlvwZU73dLRBw/kgkWUnN</vt:lpwstr>
  </property>
  <property fmtid="{D5CDD505-2E9C-101B-9397-08002B2CF9AE}" pid="7" name="x1ye=101">
    <vt:lpwstr>CG6PZlTG0BT1AxWtniqrbLFoJIIvK0sF+BzLQ0WhsL1APldkWsGEiyYd6h+LD+uziM8A27u/3p5gIL1GZgG5d1nV+Zrit8NfgLPnnwF8MUaQF70C0/MaqSm74+ZvR2eB1sPumvt5nKv3q1DqwvhvzmHEMl8ygE5EU0SJ0pEqhCzJko2k6wjN86NB724Jry9Sqmx9j8INsUx/0YbOFF/YgGhx7tNqY5Q/5Yd9+2athan93LLgs5dUUuxzDt4S/kb</vt:lpwstr>
  </property>
  <property fmtid="{D5CDD505-2E9C-101B-9397-08002B2CF9AE}" pid="8" name="x1ye=102">
    <vt:lpwstr>761ymxzlyHP+P7EZ0itA142XHTHAVWXCg9IIMdPTaJOLjRO79maacHmAqSktimwQkUa5IcJTFtZCyQ8E4X2jjaaiKeUcp3h0I4M256I63Beqoxd5c9bH+lsIR977vRATvLlJxcALF/LQZcWjX0BpUpPeFiLhy1hR+cHGDiulVErvrVo4dSlTivr5pJV7YLlKKYmZQdIWeMhcY8LXeNuSzbqeqQ3hwoUzObemrrP4qMcLVfmmfv0bQOPhNgbKqod</vt:lpwstr>
  </property>
  <property fmtid="{D5CDD505-2E9C-101B-9397-08002B2CF9AE}" pid="9" name="x1ye=103">
    <vt:lpwstr>PysdetPN22qiteoarpjP4yatVKMzTwFD0X59QoCZPh2WsiMBV0FuT6JX5dfo//21o0yjnm6S9zO8VKYvkYRsH0fzBTzovDmae0XlJKVpVoxO8H0hpYaYn3b5JYebvKmMcW9IeLl4vUklOrPusaJ9drfmHFLYAA5zzNTe2yzIFWUCODMGYUlPMSNlOryCp/KLSBeAKv4otTtE7gVhpB/KgmfgAStucHnkFRBwXl4SDU+oRYYDQATxrI1npZMkJDu</vt:lpwstr>
  </property>
  <property fmtid="{D5CDD505-2E9C-101B-9397-08002B2CF9AE}" pid="10" name="x1ye=104">
    <vt:lpwstr>dPy7Rcgak9nqJktKoPK3UD/57IXecx+vZcIzqh0R2h2quvjfwZsdfaWzvc+kH51JsuR51u6CaHc7bZGsAKp6PDXCCTbVE6aR/uZhnGQOQP46pW0nYly7gDe7LnscD9KJGoH/FvVzca3dr8DSBQpu6JEoXA2ltO0AhMmxqNn+lrTKrtriiY8QL5mrTVow/XTGUA5nv5s3R+HzUVl4u+eXGW1kLPyCFiPGlvdZXrOobWjnTOVYjiVaq070o1MaOxz</vt:lpwstr>
  </property>
  <property fmtid="{D5CDD505-2E9C-101B-9397-08002B2CF9AE}" pid="11" name="x1ye=105">
    <vt:lpwstr>sHOL1Dgb+eMlvExWsjDhkylOizRT6hzLjBv5B1BGJMKZSQYDaqiJKDTbdU3+yRulb+cbfDGiqc+TSr2l6/CuwGkOwxSd3TZxYyo/9UQ+w2d3vFkJN2NNpFWHIqK3HeLrZbD52XIrqsj9NNJ3CpDhbYgoHKsPuxyeq6Rmm+5hDo91Bp2sjwVXRaRbYIGbqVj5nukLzid86Fo1bc6R1x1UAZ+M6epkzMPOZK7vjuzwtzp8C5MoSGcYTv80gc37C/l</vt:lpwstr>
  </property>
  <property fmtid="{D5CDD505-2E9C-101B-9397-08002B2CF9AE}" pid="12" name="x1ye=106">
    <vt:lpwstr>SCcQcVWuEr1ubPk822WX35414nhB0htV818qs8O/Rebh/x81tWcWkhoQcpJf3xx6TOEp2oLXq2sKGXgGMyjCDgFg2OIcQuHSqs3zACFIw/f+35ewlBf6zuxB+xrMX19/vISEgWStTNnjGd2G0aw1JgsavFXFD1dVGms42h6zzpLVJ58wer82Zln6F9dUmzwfKzBa2hBM5gdqe3vlQnfqNXFHNAxZJ2OiXzAYqD8CnKJDHm+3AzS/Q5L5zzGhLjY</vt:lpwstr>
  </property>
  <property fmtid="{D5CDD505-2E9C-101B-9397-08002B2CF9AE}" pid="13" name="x1ye=107">
    <vt:lpwstr>eew+oHFH0U0MHSJEYwVwEITAV9QARgpWgTbmgl6TCtsysbI2HRmLnoV8seta3zJFAdzAkXsQlVAA9Nla2jbRsyOwtshe5fWy4lo0vtF08vwjeWl/LwOAgnaeyx8ZFnnuSWitbtc1b5JH07PB1+im1UFPSqNiQvImi7pYCrXA3coAOWm3TR1srao/axwxYiIazlMSAXq7eqY0L5K1VKpcfgChE9ptvxJCN57EiL9xAN0w8Fq4lsFKHCIHEjme7T3</vt:lpwstr>
  </property>
  <property fmtid="{D5CDD505-2E9C-101B-9397-08002B2CF9AE}" pid="14" name="x1ye=108">
    <vt:lpwstr>VS/JXmjmzPxI9+Pl6Yb3QHmOLRkOTlTOk2qOpAgVwcpc/pYLL8tjSdhUAT8dCUan1AZQeK2feWDHqAKzKQRtRrEvN3jC69TM95Rnh8j8c+LCAF1k9S1BjfidPMlWYaV/3IVWDmk4A81SvK2/8eD3uMcNf8ubxQjJxvpSmlrc5SbDYhtYtFcejKhJK/O1MLiSp0Jg0XUG9KMm/ZFL/AKqwHpU7HKVa9SUdYcxbwMTDwJgYa/d+FnQpaQlInn1qEf</vt:lpwstr>
  </property>
  <property fmtid="{D5CDD505-2E9C-101B-9397-08002B2CF9AE}" pid="15" name="x1ye=109">
    <vt:lpwstr>ZnuCOfY2kwaZ+3x8/7dP0a6piN2IDpDrd4KSaYKRwHgk8na8hyKywhTTkZUR2Kr0EJ57pPV8avBX0UWaZD5WPQMff7NrK4q24hncrjyGRHYJhFjAMw6M+ZiDZqbuPKdhcXxvyYZ1hnub2Siay8HHEJ+GukPMJ6CpFSs4T+zVpMiecUu5n5V8OhVmpnILO3oIJj2TEKJ/bJE/9zWu2b8PoJ5mi6JyCVEgkdLOrzw7aDxWLAtMnM9i7Se1HAa/oz5</vt:lpwstr>
  </property>
  <property fmtid="{D5CDD505-2E9C-101B-9397-08002B2CF9AE}" pid="16" name="x1ye=11">
    <vt:lpwstr>O/BHvRd2nj4HtykBFvHKKHV3we6WCaoZWMLoQytOxQR+d2BuxonPhteNmhPzPkNbsezQ8RLkKwsWF1ZhfJJqr1g4JWhjR4DbZesSD3Kt1ezmLPih3R0U9pLxDVILSBRabT9WJ0Akrqc9M5IP369TSDUwLqPOQNPChnhHkDPlIVGMD0+viyIVsst8fwuBcQK0+HnjN6GOdV4vOq62zu8UEAS6FCLIB9Yy+dJrQv3f4nfUcv+6Ts1NAjIdKaceKsv</vt:lpwstr>
  </property>
  <property fmtid="{D5CDD505-2E9C-101B-9397-08002B2CF9AE}" pid="17" name="x1ye=110">
    <vt:lpwstr>lAh86TjfOwo6v7YgBb6/78YrMPA8DBlN/j6RPxE58S0tXSCPKW4cWOETc3as6app/gUgcpH4S160ddN2ytLJXwl4FVyA16CxOPiFSCJq+K3QqZSHw2WVdPn34wCjCf9nFtwL+vdPj04G8nk4ENhsyNnoZaNRlPy78bAjCM98LS7GiMASnyjfHkXiY1hKQR0W7+x62V6dXmkyJ4h0GQtgocxkwPXiFmw4s7ndtH1N5YbFNAz0l3tIw28MNqCWQ7f</vt:lpwstr>
  </property>
  <property fmtid="{D5CDD505-2E9C-101B-9397-08002B2CF9AE}" pid="18" name="x1ye=111">
    <vt:lpwstr>cjxMW6KJNbP7e/xuMRabUlPCs788YZhVRPdCa6EKugo3rau0tJ4s+uh1FkSVpXcYPLPoa6G6CyUVJrzq1XkaRjPcU/sAjDEhwXOCEmhzFopfR5uL7fsc/up9cN/H9KSsC7+e79S8NXq59uRK1xCqPfNi7iqF87nBMUC7aSGZlsKhibfF9Epd7zGenq5miI6QQX/Ejm0mlfJiragVAuA5Je/USuJH+mRZx8zkTIau6wzSGba0eQEiuJdUTHGKc4H</vt:lpwstr>
  </property>
  <property fmtid="{D5CDD505-2E9C-101B-9397-08002B2CF9AE}" pid="19" name="x1ye=112">
    <vt:lpwstr>Xx09XO611plVhlQKGb7dQ5sbLjk2fvAaLRbr8UibbWyICx6gMnuOhiR7GdOsZzQf/xy0hXh8jSd/nhhdpTtJ8K4V4N2owZzYv8itScE8vUbBvbwU3bULvl1XAq+gXejPFkeGsZ6E5bmq7CQSXTa/Har8uO9GOeKmL83NDHLNWwkfNHWB0d8AUoE29NEsdtyGBLbH/iwHJ8adqCDkvkWsCe8NXb/Ske8rWJAeWt+/uSWUr9mvVsnL97dGv1qishA</vt:lpwstr>
  </property>
  <property fmtid="{D5CDD505-2E9C-101B-9397-08002B2CF9AE}" pid="20" name="x1ye=113">
    <vt:lpwstr>8etuqi5OuBinz4ArZ9DP3YaZcbOlQyyf4FTblCzOA9AXOLY1NmnhhD8l+0GLPW51DdZA2f/cA7BohvAkx25zb3xnfNpotbL0M5rFuewLAzBIhNZ+X0g9MHoljzeeXalO92N6JWUcfT9DgugggD47dvonp5/7cC0wpUJPdnXEZ5PJRboH6KBUcAUs3rI6HgLuyR5W9fev52iFc6ej5TtFNIhVQdom359BYlnitBBhDcraeLz5wqo1TB3A9LBeXAa</vt:lpwstr>
  </property>
  <property fmtid="{D5CDD505-2E9C-101B-9397-08002B2CF9AE}" pid="21" name="x1ye=114">
    <vt:lpwstr>0oj9aVuyHdohXZOre16nQS39gVPfMjwQC4epvS73vzYUmvSirtF7ZWWFPHklfysERMJnhSm2bHchUieSRTGpz4xZpq/9IzmMUdZMvVyC3etrVigNYL+vnmPuhdqInoGam+vQ/b05qJtkmOEPHl2kF5exnV0zlRZi6HWk5u5/vHkQW/fYxkxA8lQVU4U59hteGt4fIkWp/U5RrVmalDgIGi1q1iaTXHiTj7I8T8OVhrdUNlsSkwtMDeCiIVkO+2v</vt:lpwstr>
  </property>
  <property fmtid="{D5CDD505-2E9C-101B-9397-08002B2CF9AE}" pid="22" name="x1ye=115">
    <vt:lpwstr>I31JIYsnw9DKbUimqZqb1poQD1ZPbTR8pq9N7EF7phE+axovB+74xfTCHGuOq6Qxdjjin1znIfkbM/FB7G/IIFD16mQkU9ovO42QFIwi6oGyS9I4woTl6qqmyxCfPOonTdnx8+XKrT89Vhn2MhM4vrn20oWKFmImilN/Pkt37RpI2w5pHO3zXen5uemfIwFk3x/LS6uqDhFDo9sqRf5lPk3IvqMBB0yr50LRsucZCRKL/15oAoEyHzKE5Fy8/M0</vt:lpwstr>
  </property>
  <property fmtid="{D5CDD505-2E9C-101B-9397-08002B2CF9AE}" pid="23" name="x1ye=116">
    <vt:lpwstr>U9tgCcLzYTva0pQT5iChw4fahIzTUuzVWIRt1o1rvbvCQT2Cl6EUbx5GGPWsh9t3qwYPU/coYyrK1umNDAf2erTc8n11I3r49EpJaiaOcn1DCy54sm/CU0papKjoM3JSK3hs5b6l77TwuhicAt/99JQivNmy3XTxRYHN7fC3xhuuw8s90b5ktm1DGOLdiDxmPawJcpcrw8K4sf4hTz368XF3iM154sVrtd8k2wMVrB8kIpCWf0uTngxaHIvY/fB</vt:lpwstr>
  </property>
  <property fmtid="{D5CDD505-2E9C-101B-9397-08002B2CF9AE}" pid="24" name="x1ye=117">
    <vt:lpwstr>uzflab+dk1mXFzdHDfuh2rLVoTJ9pI82UqMlnoeuv26e57iikwgz2YbH4/tmEr/AhogXPOG+M+pLCU4kQU32mpAUs5lIgr2sMXrAZ+iNYfIaZ1Vjn9ZGpGT8YJwQprhybhhHh26Ux5DBmt8+RGBuQUZt689hYZIerlm1xx7Vj9ZwmIdbKow7p35C2O3tCbiLMvijqB2Rx+9jkxAV1kl3cftX+7tp773dneHOvcouRB6qabjZkDDi4n584ngAe67</vt:lpwstr>
  </property>
  <property fmtid="{D5CDD505-2E9C-101B-9397-08002B2CF9AE}" pid="25" name="x1ye=118">
    <vt:lpwstr>8oA3DcQuyWaohJ38QPYCUR2CNt5v59zwk0dW7GKkqO0R0X71xGnZP4AvWAV3No5EdmSwBXRbR1k1fRHyCyJjqoitEC7w+VdSCMdA66Gr0uDNUAv2ftLqhEOR+zy3Q0yXsaeeSFJWBzHjXaFAAr73cP0saLqN6sWm4H5STKFnZjlXgMjj5ytYovKDQn2aaq2MEYbgff6UXBb5ekuxCgEzUPE29eSxwl4BE8YyiVZF7Y7yqqsRu4nWvu52Umz/vRi</vt:lpwstr>
  </property>
  <property fmtid="{D5CDD505-2E9C-101B-9397-08002B2CF9AE}" pid="26" name="x1ye=119">
    <vt:lpwstr>eLS3qIRirxnEgmepbdLCySJXHDADhhHPpZvbni/bgFOBBSx9tS08NkndTNoHIOFH2jgB2VPG1BGa/YnxU0OIwUhi0ws5fp3c270vnk8FTkerUdH79X0sOVyDFBqtsr8zMxPrwrQ17VWlRjXFB+C8aQP27Ui2sEdrTMWL5YoQc8q8xH06arXj0BFF/YmCkgYZLMOhzJsfphL9KNycg9YU2K3Y4O113Z1pZFxef78QB/n2TlPVF5yvxHRdaA8BtWP</vt:lpwstr>
  </property>
  <property fmtid="{D5CDD505-2E9C-101B-9397-08002B2CF9AE}" pid="27" name="x1ye=12">
    <vt:lpwstr>MtoUzUtR3OhpZrsuH1upl/WYww8/FCVWDOW7BoaSIVfmaqtdBOr3DAxxKpbinLCVI6gLC4Jsc3sD1PJ2f8jN/XyLjG4XFDx+XMy+1nxC7USvklPGlRez9EhgAkapvJWKIvspwyxcukpBE31YXAhmO7xyJ19Q5OKXWssjrxdb/RDCZ+KS5zZRK6IENfcy03Ri49gF1Fl6ID39Zel+PUEVIuWKNlLN8OH7KssQ3Rc4PHaffCOseeINVfVou6yvLy6</vt:lpwstr>
  </property>
  <property fmtid="{D5CDD505-2E9C-101B-9397-08002B2CF9AE}" pid="28" name="x1ye=120">
    <vt:lpwstr>4mAl73/g3epzvkFBVGuGXfswvSIImVjkD4dbEqKV5nptFvdniyd2okG9ld+9r3yiD2UzbTOldrwYoFJBA8Q6Fz8G1L03bV9vzrzBQj/J+QAwFyIfPRqstA/+ii3WadfEqso3qhDwRGs13GOIebQTNKBbGqbtbysf1R7Uv1d5eqeSbej2hmw1SNI55SwIzV1J+a/z/8K//xWcXu1GCZElIXrJNXgIU/+JYCArd/GJ2BenZJrJ8pTpIy3p151ep5t</vt:lpwstr>
  </property>
  <property fmtid="{D5CDD505-2E9C-101B-9397-08002B2CF9AE}" pid="29" name="x1ye=121">
    <vt:lpwstr>3qulnxDJ1p0iCKrEmCse47K/dqiwzuRRnL2d11fQX8njPY8XitYkNOjV8TEpwJfV45QG5zccArglcqfxb+hxDcUl8Z1PL+iy/ddAGFV5j9RPsak3klxqTpq853LeYLjJmHl4s1BoRvoPBftrqe/nd1qafPSkSNRjxNrp3KxUE4GhE4gaFK3F7KY55hKAdmIE9vE6u/TSFG5/mGVxCxjEQIWtaSz77FiQw6M5SewsdF/tB1RociW6ta1I6QY3hEH</vt:lpwstr>
  </property>
  <property fmtid="{D5CDD505-2E9C-101B-9397-08002B2CF9AE}" pid="30" name="x1ye=122">
    <vt:lpwstr>DeAg0VWU4GpcpZZ1EDFOUpKTeJCFiyEa48vb/jmoH0bvmGkYBhZaObmJYcNmIvEHkLBY8bg/icP9zvwyFTjVfpFarxlCx0G+K6AI0aCDThDwZ0Xmg8iNG33Pgs6PU43i7pqfeIvAf3t866oKAJThdncGEGGr5b+RXyiPOl7hWEZzFVMgKfxq+u9IW1eOq9YXw3w1L2sbA+UE1O8H8UbxlnEvEygB+gWX0b7vWD8RntddDPkesh9/r1+Ibc3ZhZS</vt:lpwstr>
  </property>
  <property fmtid="{D5CDD505-2E9C-101B-9397-08002B2CF9AE}" pid="31" name="x1ye=123">
    <vt:lpwstr>40SeRZI5Ldo1UE24M2ItjslJ2+HB4RWmc/bLclDC3CXckeC724IEa7OnnL+0nZ95Y/9dlw+aUSbcq0tFbRcGl7fCHPfM7sDfFE2vRx8dNXvu2O+X7AvlnPuBKmPIfLvzYNS3vBrnHSFyvX+FebuCBhNJ0BxCFNyeENMMaRUnHrffgis1iHGntV528gebeyc/IluH+pzWNvHU0vE9cR5ZhHY4102qbYPdLf3YKHxHg4mRQ1bf54KZ5ArzqJlyduZ</vt:lpwstr>
  </property>
  <property fmtid="{D5CDD505-2E9C-101B-9397-08002B2CF9AE}" pid="32" name="x1ye=124">
    <vt:lpwstr>z5gQosLk0HTDhdrhmVG4UkEOKdZ8DV4+MuNCv0Yk1h3BeW6vFoGdK8ZF8/gd6FU0DPTGQ4Cpbxu5kW71nMTKnh9sXaIBnKKy6b1DGeXBA0AKYwaWDWfffddo28ZDIh22OX5u1KrxbD56jRQ6l+iS49EnOSQU648O09BRTqI2kqsvgzlhiv/2N8YuJ0MnqHonQ1N/L9QOG6ZehBPTV2Rj/jepUCWVVs1oJVLVRP2ZxDrj01dOP1eqTtgi+j+7VG5</vt:lpwstr>
  </property>
  <property fmtid="{D5CDD505-2E9C-101B-9397-08002B2CF9AE}" pid="33" name="x1ye=125">
    <vt:lpwstr>XpxBku7Sda4UZgpoMO39Nz7VMcJ113ikr1J84A0JZT3/hsZ14I1fkA8y5X2SG7pf/2BB6vcu0Fxem3zn8WzYWBdiefE7vUwF8EbAm6lLzQbhbcAW7FVovZg+9jIExMdeMt8DhLzR7647sT9lgiNmDFV3tc7LPR1qtV0I/qSlfvnEetmMsOAdHeQCwxX1yn/Cb/dj5BojIn17yRaIEO0ZVCkq8oJPTZ4WSQYVhlw1LLMYMtykCsQnnLegor0bC5/</vt:lpwstr>
  </property>
  <property fmtid="{D5CDD505-2E9C-101B-9397-08002B2CF9AE}" pid="34" name="x1ye=126">
    <vt:lpwstr>KqMhtUNm4IRnDoZ34uBjJ5V9I/6coIVjDeBXSMo4eZlgSFiHUFLDyXg6txXc5JGetGQ3j0swVZn0oPdlSTyK3Zww57iDRjCivKVGsUUW4seooUicwWRNcLUqk5CEeAwg04SSDORjQiXbnouYL69ktUSYW6rlHfStW0fzxXNOxCu+p+tBNWDqdbWDqcHma4OsJp5ZjN11zqbheDOXbSq0uXRppZ/HuDH3wQbRH4ONkueJKnvNajnknIP/g7CCTI6</vt:lpwstr>
  </property>
  <property fmtid="{D5CDD505-2E9C-101B-9397-08002B2CF9AE}" pid="35" name="x1ye=127">
    <vt:lpwstr>w/Of+GNPLDOjBqYDU93698G05PUvRTxXQRJ3qA3amnYQWOIIj9HvJH697XxuOjvIS8khhrdal7AO/FMSXrzhdGtrC72G6vH7W2rgbCOLJ3MqdoZ3v75rIjOShltmNzdKKtq/He42dYU3eS7Omzfm6CyO9jq7n1AOFicUEj0kPJPsjh8EdsICq2XD73ppriI/vzEIZmg0+kLXOWEtHyAbD82PDdlw/0hTgXTQ2GxfhTCCeCxUqQPIieRTT1OPFDy</vt:lpwstr>
  </property>
  <property fmtid="{D5CDD505-2E9C-101B-9397-08002B2CF9AE}" pid="36" name="x1ye=128">
    <vt:lpwstr>hPFgUKPzgBvoKRm85BJjEmsthfaF4/BmdrFs33HFnDlOE3lC42v+Ta8nXETU66vgW/5AaIKGmU3XfiBT3zP3aLLiFXckY5kPxGnUCIhHtwQLmfOtDkY28hHuMP2E78JRKWr9kN8EPof8uOYwwlUStK5D3cfvER3MVxsC6jQl5DF7GXYd6yC4+RBV1NSGD+AoutJZAqOP/AGaq3r3jPRdPc8aV3i4KOxlVmXiI3+YGvQOxPvtYcXUIwCEvAIDFjz</vt:lpwstr>
  </property>
  <property fmtid="{D5CDD505-2E9C-101B-9397-08002B2CF9AE}" pid="37" name="x1ye=129">
    <vt:lpwstr>Mv69UTAIg6O6Yqd/ou03Pz5WWKLmvLZ49KqiXHX/Nh3U9S0Po0Pck4++pQZOKmUb69/abU5tufB7DbjiYiBgutZ1ZDo+TDcfbMFm/iqNm1qSsvX80nrPTEX98y+PYqy14BXSTT2ZH5OI8xGMdTYY7akP5zW/GTcurje5DJxZBaDqJoQOLfOTjk03IHXPqOehN1njSMWIXb2kRa2GeuTHbImIAcRykNXE2x0cKBjOrkPwuuogvuJ8OD6zIT5Y/qm</vt:lpwstr>
  </property>
  <property fmtid="{D5CDD505-2E9C-101B-9397-08002B2CF9AE}" pid="38" name="x1ye=13">
    <vt:lpwstr>JDmFtfIci4wf8j4kyqho7FtCBsv0WfFh+uX30I25Ou+oqwJvhgr4C7EdNDbWQaP25Cu4bUXelCJzX4YvuLQsWTcDGr4WssjGfmjAX7ct58oH/XNvkw0unI+CVpyX0i247MZFI+HpCjory1RPGRsHklYLZD9loKWvKvYQp+FsKaxxnWiZ52huHkVPvjrPrPo6AnhuMkXUMoDoxGmbietqqBrq0fN5TapzBTzJFE6gCxUqH7m10jKCzqhygdMoFGA</vt:lpwstr>
  </property>
  <property fmtid="{D5CDD505-2E9C-101B-9397-08002B2CF9AE}" pid="39" name="x1ye=130">
    <vt:lpwstr>xDOflp7IVI19DPlTbtwoT9dEeUvpkH50W0ZABQcDNqW/JzMC65hnX9or/IPd+O1vFJo54cWnGCfNBhsh00LWxy+8GrqvzdkjuPACRx8pr7Gmts3Tu874Yl+giAoyQxPvVEW5+HPuVfhiCXpGVSet0YVWQn25SiJYykykUNlSWsMN4oz0/OnR9wAb3+UarJSlEzTeOEzBPo31M6avMuF+d8xDk66cSj5KHzQpqpsMd9Jxs4QvrWq/F+OVL8ACpW6</vt:lpwstr>
  </property>
  <property fmtid="{D5CDD505-2E9C-101B-9397-08002B2CF9AE}" pid="40" name="x1ye=131">
    <vt:lpwstr>PuoTArqjf3MjtWvgCqhfBNl1w+Azqm2XK1aZvcVgBC1PXL8e+dI5PNuyRYdgGthxusHTnCoAIYANUtukUjr3kBkyP0yuO+vj7w9BXhL/J5LFbeQT/6S494sy8+fexhb49NUjFJo1Xz/ewpTQUIAif897P0+w4GOzuZrp5cyzj6JER/8GSYIwJnu7ae3rnLi1nwQF4/Pyj2/MxHfc6pB6h16+5Lq2KQDIulQD6gJql2l2I9i1U/DiQ+xKe+YsnoV</vt:lpwstr>
  </property>
  <property fmtid="{D5CDD505-2E9C-101B-9397-08002B2CF9AE}" pid="41" name="x1ye=132">
    <vt:lpwstr>mGWQOCev4/v5extGy1Mxi+QlukmxGLaW4W7TR/uYrlC1lZ9dn0D+5YcnBG9MPb1r2nTAtnkyO8wC4CC9PQLBbU6ax4HWiVbAog3BQ65VFXqlUXbsMXfnnN8yfpvCcVexqn3IOh+OMTExM5jld8KAspkG4u7JUgYAKiN16kstWYMsH4Pf8pFPErrK7Q0bSyqlWrT28vseq6zBdUtsP1zRjYGMMIo8E2lJ5E64J/CgLyyp24vpm5bTZbF/B+pEyLE</vt:lpwstr>
  </property>
  <property fmtid="{D5CDD505-2E9C-101B-9397-08002B2CF9AE}" pid="42" name="x1ye=133">
    <vt:lpwstr>r+Jg/b3wtx+1JEKtpoKsKO43YvXi/DkklceNmiydVjg0eViX2cnk/vps5UCtF9rcw0JeqfoAqgr78sqbNUTpEjTgKEDvprEEMnpOn/V2qpi9+FkgOIQYCgJxuDiFqrHQ64PJjC5k5NaJY1buokigBcs/7ohf+HM8Jg1u1D/53XMSMuL8hqRnoaUAUyMp2jAvYl/e+wryohbiUNhX/dJrv+CajD1ii+rQWC1bZu7QZauND9ArYIfkNxk0nyvaZ7i</vt:lpwstr>
  </property>
  <property fmtid="{D5CDD505-2E9C-101B-9397-08002B2CF9AE}" pid="43" name="x1ye=134">
    <vt:lpwstr>5xyIe0MfqKim2W1T5CIvvN2wIw6I8wgfy/is4b0VEgCKIHIhAeFGwACDPCg7AZw+CdQBih0y//Ct1d1a+i8vtTMoJJ2raEHN2OruhE2vqFfps+ANwnXqeYY5/5tQa6lW1T5U4Qo+qx558mjLshlEbZyJtff+jQeUXvi25IpJByJ1+sKYeIdN9i2Qm7CINmmo7MnMfRWEC5aoneLzp7XHckG/LhF+pGDFIaji/UP9Q4I7V5lkvHsR7LBF09PelEN</vt:lpwstr>
  </property>
  <property fmtid="{D5CDD505-2E9C-101B-9397-08002B2CF9AE}" pid="44" name="x1ye=135">
    <vt:lpwstr>nDuZtyT480UxAV53ZaX9GHezJCHX43vsHrrNISxe2G+H4nbDhs5ziU8NcPvuLSYd+xERO/VKNruzp2MztYNbm+/VZUFkdMAQ8akWBLpB1pyrPQg3JVBxLWnd5giCAEhYx76XdaDWbD4wGDuxK/K/JSffISP8jA7165FKQ5Wa1EfNZYlCoX9pmEAlCi8wnF9RARJ+j0yj2iM6lYNNIKJtSC1tGvQ3Dl4RiA6BQqFkSG7kea7NVEB5V5wZJp1M1tc</vt:lpwstr>
  </property>
  <property fmtid="{D5CDD505-2E9C-101B-9397-08002B2CF9AE}" pid="45" name="x1ye=136">
    <vt:lpwstr>/QGM6suxin/hD+E7cHECoc1hNo9cK4cfg1QRuqFw7OZit0EF20ufZia7CwYXsNRxFEQigzPG8hViCfUiibNRgrSJMBWlHv171umzzM/ynpmpSi7a/Uupexp5sswEPxGPoB8tTylJml2XxohqBpSJQYLXjcXywk7aUKevOAo0NpVJfwRa3Qiu5UP2rW3XOM9J2WIWU8OxxnPAc84Y862wseuQvC8ZKTczuWwMy5eb2dMBGCAk9tJFPHwHjP+aE9T</vt:lpwstr>
  </property>
  <property fmtid="{D5CDD505-2E9C-101B-9397-08002B2CF9AE}" pid="46" name="x1ye=137">
    <vt:lpwstr>SFlOvCK+d3oipIay+YRHLTlwHTaZxZGDhnxeJwMPa5vg7dkIqcMLcgr+q6a2iq2emnrZTEdakX0Lb8oLeP+/j3vjwgEfE1Jqf8VkGpqFOYbVNOIdydiWFsZqmgl3xczgmv8ir86SVMNGBFZCC3nSWGv1Si3rmh1Rc70Z0TwwCR4s0g4Mf4ZSz55mpyl0zjxSUj0kW8Yk9bN8MS8fnYrtzHtuVB+Nia6Swnd0q/MOrbyd5tMy7dStfGicqc6lyYf</vt:lpwstr>
  </property>
  <property fmtid="{D5CDD505-2E9C-101B-9397-08002B2CF9AE}" pid="47" name="x1ye=138">
    <vt:lpwstr>c4g2q21YqRAk5mrMGrWVdhLNxjauz6GV2hzYnSaUAodvIfkWNVZX/d4FvkYpW4zcEVzaEh/7exmFWtd2yllWKOCo+2H9mCARQ/yMnnJsO1SEnen/Lt+qTpywalQk6q+Q2Vqu6EQfWFOHOoHk2oygfjULDqTBaOmS/e+HQj/qu9nmObUH3lngKBLZ0dZr8bC5uXAKXK79aswts2IqJywWBIrFMspN4Pz7+2Zjvr4SexRomqPZl7jeNMDQLjfjthT</vt:lpwstr>
  </property>
  <property fmtid="{D5CDD505-2E9C-101B-9397-08002B2CF9AE}" pid="48" name="x1ye=139">
    <vt:lpwstr>E48q2t53uDTpUnhvQ4a/9fffGWkomQngus3q5HgAu20Z7k8X+Ni7s6TTynbJdYVf9ZeFzOOx8NauAkHtZRyzH/2uO9IdKzHNDG68doYXNRDWBR+e2lKhNjXioGmpC72ecd6FSqdeJtOkpY7eI7Lt7171xL9Fd929VG65yJ9sCrWOkjNqdFElOUTjTveh3ae21qt/v37DxYqDdS4iQAA</vt:lpwstr>
  </property>
  <property fmtid="{D5CDD505-2E9C-101B-9397-08002B2CF9AE}" pid="49" name="x1ye=14">
    <vt:lpwstr>PQXGdF822BUvBZSVJkohbCP1GQmhDNfzOHNxLhGREDvLCiEYe20kouFE8BnmzDO1dwzZDumz8FX2D59qTqgR2k+NiCesE//mXu72C6g0P2b/PIIEIUe0VW2hSCqBhkjetyzsVii7dMy0v6SWoF2kRLKIzgeKtF0cXTHrGzPYvftq8+V4ToquLkkL8YBc/lb/cb6aCQN+tD/prIrLvKOD46ndNBv066FIb1+5ZO5CMjpHRFXfUHspkj27bI8fqZ/</vt:lpwstr>
  </property>
  <property fmtid="{D5CDD505-2E9C-101B-9397-08002B2CF9AE}" pid="50" name="x1ye=15">
    <vt:lpwstr>HObyuHWb7n6c5VBET9Hxfixgo8vMh/zyoPIJ9qeFESjn8TxwVlOQez8d6I54F5I/RHHXpfsPDbi8IGPLDLRlTp/y1TE+i2fMDrt+PmtQGMkncWuaKp31zKNoKCHdHJSQJwDFe4ja5DCNAexVvWsT1G3eTB5qLs7HsF1DLbNM8PPZvSNtVrJyG3DslVLbXysl10pQjtTWE9VOahDEgfgSwVeTXmZJsKYfgRgHUTDFidYP1dt6/02yhrw0zgT4XiM</vt:lpwstr>
  </property>
  <property fmtid="{D5CDD505-2E9C-101B-9397-08002B2CF9AE}" pid="51" name="x1ye=16">
    <vt:lpwstr>OTiIZiuCuQiL8K/AH50o+g47oQEpt5+K0GWUdFV+KE2GklTyW6Foc1s9VKq9VpOTbaVluDP0gir8DaXIchkTdnNMszFN3u6f71dJyp9bDpD/JijGeYe4GVmlb+YBBnc/Ufx2QJV5nEayFh5P9xAbv9iJJu/ZoeSQfGaQSkzZTOBe1FYbpZ2k9AqTHVLW05Xk7JXbMQCVYHcdNuBHYlYJNB+S4rqmI8xPJRlllYxx0iCUbiMAQfyAsle2r+7Wauv</vt:lpwstr>
  </property>
  <property fmtid="{D5CDD505-2E9C-101B-9397-08002B2CF9AE}" pid="52" name="x1ye=17">
    <vt:lpwstr>15eDf16ibeYda8oqm5fvmHxzloyCg6e2KO4RFyI7lsEDoWGsgfoykCkEdKavLXuGTi2ySaTWzCpFCixpFVAbFJjmCQrCCpy8mQz02dYYYnTP9YhrHNVcY4tr1rF29oDvz0V5KGj4xQZ7cRWNgiRwKu9bXfbR90B7j1M2Mwq/PiD7NIFNVpZx3gb3xLrLFO9XhR4rBEcKvCETohKkGMuQLHHg//rma7yHOFDf3CSCLJsZiQx4tGxSN/YptzSIYUB</vt:lpwstr>
  </property>
  <property fmtid="{D5CDD505-2E9C-101B-9397-08002B2CF9AE}" pid="53" name="x1ye=18">
    <vt:lpwstr>LTmyefP+a0ApD02dxnm4VNc0Rftx380BK8f5cI316IoMcnksxyKR8VjQD3oAMSo0DRH5Bi5Z1bnorgsjiV843Lic5tMnUJSgkyfImSOF1gbPy114XXTK89I1cLh/a0ZEZN9bJOAYZa8hhTePsPw/GfA1pZKoytb376kRLmJEojAYYivTjVcB8LHl5ucGW0umVw/vhq2DfPNXfbSSz0N50OCuj7vdieibju6DiB0O3gZ/5UQZts1UwknJl4Ygswf</vt:lpwstr>
  </property>
  <property fmtid="{D5CDD505-2E9C-101B-9397-08002B2CF9AE}" pid="54" name="x1ye=19">
    <vt:lpwstr>0DUDh8blTlCC9ZML00mvedKaOVnCyn0StEVL8EA8nJTW4u7qPQym+vYjCkgP/s55Hk8hf82cj2bZViSsPzulCfOIgi17Vz5R9kpp8hXBRpP7bhBBabB6SoUX/BbOFu3FFTnj5esCePaTBWXYF8vs9bR7GZhnMXJ5niLHSQPaNAWK4raxVOmxhWKFfGdTc+iOFlQ/a+ZTAKdRcgbDSTVICtDnEDJ3XKVLFZURN58yOu/1qaEfuvXWLA5b5zSEB0C</vt:lpwstr>
  </property>
  <property fmtid="{D5CDD505-2E9C-101B-9397-08002B2CF9AE}" pid="55" name="x1ye=2">
    <vt:lpwstr>6nll+ywEy9VIVLRSuA6/04ow/x+8fOvVAWrQFcwrJbWM9pcHeLnocx5s/nE2JYZcLTXBC587k5+DGQQ0X5WEuEi11wfz5TPf1d5kI6huez+CGhaAYJO9EmQ+YHLHWob7xiF+p2t+g6xCYL8DaNSlXAiheylLa65RBNSItAWBRrI9kAUIBTWnrrDEfEB5PWqfjFoecKW0ht6DO86hMqDhkxgdBD8Dky6+P8tZdofTO5nrW9dwhkUQRBUMMMhJAuY</vt:lpwstr>
  </property>
  <property fmtid="{D5CDD505-2E9C-101B-9397-08002B2CF9AE}" pid="56" name="x1ye=20">
    <vt:lpwstr>y+zaRAPc/iCLRnXFekxh/FfqEdLzI/4Iybev07ZVXakcERv/wDJG4o7X26prNQbVLFlnj7ghuxM3i7KfeZHPbovGFiS9JR30Va34m802tp+FP3KQlNo4xkEHDB56QtilmRArM/6YSUn7UeKMgCEzUBpY7CB0s3SL6/eAQ624gc1dobhl6m8ioxLWT+jGW5TVn3YY8i8Zl0IHxUwZL4Mb+3gBA3X8Yer5u+OlJjBMZHl6E7/69+1/9j15c6aL3+e</vt:lpwstr>
  </property>
  <property fmtid="{D5CDD505-2E9C-101B-9397-08002B2CF9AE}" pid="57" name="x1ye=21">
    <vt:lpwstr>4CRc45kmvQxVlWuPqaEuTSq5jDfwMEAzscG2VSJAJ5gJErOHnb4ttGJRdbvqzOw1dh2NaEzmVg3vlo6qPH0YNezjdSOoemt+wY3EbYUIdmb10NC3QNhKsMxqYNx4OKEndd+AkboyNxcmH+bm9pRlCsA+dVO/+3gMxhTG4SYGx018LejIyD3QrNfhTNj7Edsw4pUS3tpSE08O8Gm1GCa9J4BcbSoq+Y7I3b5cRPXsYQLJ+VWSRsgnR7axO/hyp7W</vt:lpwstr>
  </property>
  <property fmtid="{D5CDD505-2E9C-101B-9397-08002B2CF9AE}" pid="58" name="x1ye=22">
    <vt:lpwstr>SVKTFiecJEdkOXb1HwR0ZiedBUwjGvjObhn/Jn30K3FmCXQcXGzk1fkfKgTS1dLWQWDSUGfDj097x/VX9X5ubnUc9IXQcs+Inr1vpyDN2D9axAdr/8+kWH9v2Wd2IqTtaa1SsecAnmyZnF/XQjW8fcWq3nfXKeh7NXRVD6czzxD62Okt17e+hDOr9Q6lmCcU6tb2c6Iy1kt0WCNj0R7kVl8uDFapgbXIJDBsi0zp5DVlQuX/Y9Wt8c7KK3A3dzt</vt:lpwstr>
  </property>
  <property fmtid="{D5CDD505-2E9C-101B-9397-08002B2CF9AE}" pid="59" name="x1ye=23">
    <vt:lpwstr>1tZYw0KvuHw/RAYNepSwrSoA3VsWouORd1ZD7yH/eMYQzHMW8Je0mUEGBXYoylF0ad7JzdNPuyF+KKl24e0KWtgtIJgbqSSQgvOmeTxibzcqnakkKHyqq16fgdF5fxC1URtsq327o9hMI2JBP4XaIrpyTkg9Oqx2sPhyfFzhzD+NdxTDCTwVT9CqIvv1MJmJGl5+q2kxHluQqrfE+KA1Zduhy3uoAgWrWexaxtRkQnJ2Bw2oQbsAxNgtRZD6fKl</vt:lpwstr>
  </property>
  <property fmtid="{D5CDD505-2E9C-101B-9397-08002B2CF9AE}" pid="60" name="x1ye=24">
    <vt:lpwstr>gS+GCw/kZEVSzHYuy3yl+udovhwT3VASn/cZb+1Gvh1Y8/bmnHDGd9WRdU+B2LTKhgMxGhcA4qbGYIa9qi+BxgK4TqE8eh5uEZP+qpyn/n4eZZ6Cn0WM4Fz4DR/5rfLZ/z0es5crRLI6LAX1G5D0yFNIFuUGm7mNTYQvBGOfgobuWNT0WVbvOee5HgDXQT/1SSgrOMruhFVBmGmVJWrhhMscrs7AcjbU7BHRr+K9ZvjdzrSPf82xPU6vQdXgqZq</vt:lpwstr>
  </property>
  <property fmtid="{D5CDD505-2E9C-101B-9397-08002B2CF9AE}" pid="61" name="x1ye=25">
    <vt:lpwstr>vz/xyhsHWmOJ1LitVAxytuncCbUJjo94t1DvUbNMChHsOmzPqsLigv0Wa6iaEl2GUZK/J+ShvE8EKHcV1VDYRA98vZe1tU/hYjolZF5fKL+Y8Ul6b2gdMYf98jDCF0FEaPEu92LyNfmE3DB/abFO/2bdVBXmfd3KkNqQ2K0XQQdu0vQy0f4IgqUAVRoFCMwkLj7ky5WmbUec6YrPzenQu0yXqxt0kUo6DY/KkfvPqa2mxsy7ZnTcO11SLDZFXAp</vt:lpwstr>
  </property>
  <property fmtid="{D5CDD505-2E9C-101B-9397-08002B2CF9AE}" pid="62" name="x1ye=26">
    <vt:lpwstr>OmaE79hOMlA8EG3o97gaj/oG/p4bO55/fad7+lLzoQB2+4WqdaBCiFOjeXxvnLcVhM5LXXyj9VuF6h6MZEvrNyll7kNUs+iQfmzH6bZmQudUDXcwEOpRteIiix4AbTHUrv1jgO78tatHipDOZHjDCQ5cGuqhtJ+Ml0CC9oUYFKOtx0U6kF2rg3NhYy/Hc3Kkw7PwTbdSVXi1WWgPRo0VSxCDg3AAmqtKP0tXCNNT9IzQtmwDtrJ8jVJvuT+xhfm</vt:lpwstr>
  </property>
  <property fmtid="{D5CDD505-2E9C-101B-9397-08002B2CF9AE}" pid="63" name="x1ye=27">
    <vt:lpwstr>Ck6KwCIkt7ilERA7DUzTbCL9NXBOTL5thYOT//MMspvMiQtIXp046uqvArO3Xp8bmBygFcrvlIRUbSP9j/P9as5c1jPF79nk/98yhW0WdbP9e5q+bdxrCXUBbQnJ77xrpL6ABBe4XwVAEC6T6I6afJ4NfXXtvNNXF2GIJSqzMoVKJmjCoo0cMNcDWTwBFrqq1xCoWd7JAHsW4IeI1HHqbl3G7r107yzOsyi0PYmpWQyLxKpHQWi9+U8HGVPZNMP</vt:lpwstr>
  </property>
  <property fmtid="{D5CDD505-2E9C-101B-9397-08002B2CF9AE}" pid="64" name="x1ye=28">
    <vt:lpwstr>WQm667fYg0E+mhhOxdirHgHWQwizBK/kVs6s+ya19wI7ndeqd/XnFDICjnZBbtj1uRqBpqX/zzlxBZr7eOBjyuLkuIoGFpjrmDWF75oPggZcTjOIDoY4YdJIWSDJVnxZZeA91q6SPrc2cQzPFUORy446jsTPDQwc3rX1Gc8gH14faJwDNpY4FdvXN69Ztqexbf3W0tLqREufnTqGKOu4UfxdOG1bsU/PBHnkPrx/ojpSw6qx3OBbLy/jFz/As6F</vt:lpwstr>
  </property>
  <property fmtid="{D5CDD505-2E9C-101B-9397-08002B2CF9AE}" pid="65" name="x1ye=29">
    <vt:lpwstr>ibi4VGRyBVuzcujbMAwDQMD/qYe0YduIiIqPX6uFJGM2OqNlYz7EHOXSnW7i+2lvM6lgohp89Vlf0MwvEjxw2lM4yCMsH9ofKQlddCAd3mDPCa3BtlM9yBh9jhNQ8Dt4+brusplxRxCQ7NrZUos8KPwf/PsWoQw1yQXXhuicbhP4XBzTVOp5BvNzer3g9vA+juWJRHcodOpud1TYu5wxi/hgONWiBilk8JRXzrTdkbkuc4pMDZ6JEQp9GdZsVDz</vt:lpwstr>
  </property>
  <property fmtid="{D5CDD505-2E9C-101B-9397-08002B2CF9AE}" pid="66" name="x1ye=3">
    <vt:lpwstr>evLzbcw4xNzTxObDLxU0QMq1Ets7J2lFbN9Qk+L1wqcy4YaLl1TA+R0lcRak4KlHehlwXVwQpI2simtOL3C5bElFDgUC88w5Nqbf3OqJ453ERcp5rbWqgwYsg2MV3hNAgE2ML911nSKT6NjsfajUqbCpbCKFku3Ji+qgeMU71IPgwpjRe/MTgD2SgL3MBAYppB5Do/KETdByo2g3iYYPAQTjGoC1HOA/TrhanMu/TWjMAKAHo2u3/kl9L5LZtsP</vt:lpwstr>
  </property>
  <property fmtid="{D5CDD505-2E9C-101B-9397-08002B2CF9AE}" pid="67" name="x1ye=30">
    <vt:lpwstr>39eGz3ZO6DDEHaZzBnCbm0V2UgfhKRGoukN7/a1BT5YLo40dkdlCi1ux07LzYQLogWzvBL8gEHQVLD+YQ7+EWW2U03axolTQ6o7ZstCJPwp8btEiHZuiE8MlpvMkni04fTvClPIQFmCRkL1YTyH6FcdPiDbHHba2X58eevAfu0f1tsWyHByMh318ddcpHQXSMyoPsfb9wVGwZoXiFZzs5Ukyl/RCzvazbsoKu1Ycag3wL7dknAipmzHwhmPdY3H</vt:lpwstr>
  </property>
  <property fmtid="{D5CDD505-2E9C-101B-9397-08002B2CF9AE}" pid="68" name="x1ye=31">
    <vt:lpwstr>HE4jIrUXOj5O9YXwWgyo3LSSTgHOaPPQPTMhyoXsPfSJSfS9LYk8Eq2fIe3QOFwDahs+1UMpuF+tp6OHdNl28l3uUiek3vJJPGAwDxO2hObISJgaOfojRo9gjX/LKqedMz8zsCwSGx+WcH9Q2kHC/uhlleuDcpsvGN+Tw+wenUS1oT7rVatCGUR+MSKcMjMPCfoKv6SqNiFyOXMDYx43qOsZnbwvMa9c7x9rNk4C1pPwDTRO7Ijc/xc9G/neMB2</vt:lpwstr>
  </property>
  <property fmtid="{D5CDD505-2E9C-101B-9397-08002B2CF9AE}" pid="69" name="x1ye=32">
    <vt:lpwstr>WbDd6pn829x3vli/ukR7SlD+YfDhpYE9JTNm2j7pj9tU8sDeF1the+DTpK8hQNT1zl2oygIGY5TztlTXnay+FEN55wKlQUpdQ+PmyIN/3eRTjH2o90f32DPdL54wPRub8+l9YD9FJKGWQ0kOIOGIfmlpZhNKfaYOA35kSnoksfhhU681zAzW2PD3eRm52x0L+1YJ3DLUil+7Qr5MYxQfYzf2gx+y7zJCYihDWoAlJrhFr9XXBpWrUz1GKZ/h26I</vt:lpwstr>
  </property>
  <property fmtid="{D5CDD505-2E9C-101B-9397-08002B2CF9AE}" pid="70" name="x1ye=33">
    <vt:lpwstr>SF831gSufv+U957ZpLFguxKpZBXvCQJSJX9tpNaa+33mkSOQ1PVd479TWUV4hxAeR3n6MBFrrumySPlTBuc16Qrb6KNN1CHpKOFy3FyJLOv1We2z0mwQ8Yj5t0q5zrLFwCzgjiT2/M9d/1zg2fA/LlZkBm4zLqMXvylgKtV7esHfj4sxnQlCMIL9DQ52c2MDn+B18kYoTZAegsxJ7xDxGWBXzisOY76Qo/PB+dw4jrkRtQh0DjdzEFa9DDFgPQk</vt:lpwstr>
  </property>
  <property fmtid="{D5CDD505-2E9C-101B-9397-08002B2CF9AE}" pid="71" name="x1ye=34">
    <vt:lpwstr>7DvU7dCJPQ5wX85qomuND38ZjiESX9yLBke1dPXVmAw7AtwMaPpqnSgwZfTKY9H/BJtaa1WmOx+ux5Yn8P/TIKwkoDW3m1+noosYliRBmsK1VDKTTqNKNp7KEVqVOTvNYH9JdjsCuqsaw9aJnPNKotjEucCPalLxcgDISN+kBDMLJm0ZTi95fU1/alCPfr0ZffdjVD0e6cB8OL+tArpxMIkCPIAfaPDHSphFpYkIHtQ52CMhAJJpPhJxvUxlMET</vt:lpwstr>
  </property>
  <property fmtid="{D5CDD505-2E9C-101B-9397-08002B2CF9AE}" pid="72" name="x1ye=35">
    <vt:lpwstr>Phhu6jHoz0sSFl3vomvbnEsxTkP9CNi8SAKE2bAkKwRD1pRgzz05oOrWtKFNMuUmqTA55yfEeHbdQ2FxvZEbP1j+ivn3Cr+/UWUwD3ArtTMNEomsbPqFYvMn9y1d8V6iar2OvoXce1dQ0AKlTQHYrSA+QwagS6s3MfZrGYFG1YUHBbTN34nPizTpKGtT55hVgRiOsXR857+OttqgGq0VHKy6HK0oD7WJ4qbzuum+2fshJqnBCdZnvP5LtPPrPDo</vt:lpwstr>
  </property>
  <property fmtid="{D5CDD505-2E9C-101B-9397-08002B2CF9AE}" pid="73" name="x1ye=36">
    <vt:lpwstr>9Zb5p7/6RqwgV0kxU8S/BkMXU4S4+QiMry111VnIyVuUkezyzPJY7FqCv/0+YOb0bfoTSWtK57FQkCz24GEOBbQC6CZGFg+z4bGCU8gJGMvvXgI3xBNi+bnGh5EBP9j83CHbzE3D/TAUeTByT8dFShsOu1HUWOJltqzwHhJL7rh/xZPrNqJxz2M0/HFU2jS9E4JalOeXLU+uk9wP8nO4dM4gPXoB24t+jGhQ/eM5R5DknlBpXH8tIcUq7c9Hl4U</vt:lpwstr>
  </property>
  <property fmtid="{D5CDD505-2E9C-101B-9397-08002B2CF9AE}" pid="74" name="x1ye=37">
    <vt:lpwstr>EeGeMjDWF1Blxbpzpc4DSqXwMtzbERnTPvgnOwiFfKm3HVhu3+o3A3R8Ffc+VeLCqPeuvlGUY4GUz1rhaVx2/ChHh4xKa83K84ryCmXBP6OmXF1IiG+F4W8eGn3XcS3IGEVKEp9SIjhCHdDCyy6YQmi0OBbysjzs2zj0h5QI7HtjdMQqGq222bW1fzD1ESEj1ryBHfisSriu/olS/zfn2QdgN5J/YISwgW/29bpBQL3JXRdiq674N0y8metDMZy</vt:lpwstr>
  </property>
  <property fmtid="{D5CDD505-2E9C-101B-9397-08002B2CF9AE}" pid="75" name="x1ye=38">
    <vt:lpwstr>v8zzHwK6GqCcFV/sknuO522qoorTIZhbTnzIzV0CP5yYQ/UzpsCrVJzCdjDvDYKO+3nl+Jk97VQeWY5NUNUU7veOcNAUip9LFV4g4rPs0z91PM1OpQIUA8AMSK3CKmbgMoDFkSFHwFnhOcBAZdICm2OrmRyRHo8wOZ5kKTsvU5OmYpT/mMl2flrIqYwa6ZYsl+EoqNP0ROhXZLqE4olbPKOTKEkaj8G/aJUGcUizJbSvZmeX7cdZUXoLBZO7Nys</vt:lpwstr>
  </property>
  <property fmtid="{D5CDD505-2E9C-101B-9397-08002B2CF9AE}" pid="76" name="x1ye=39">
    <vt:lpwstr>3gz/L0VdbpFOuyVjtQU6TgTPnGm2uFW5ObxH/S/4bPmuH4u96p+X3MvZrsSddVq3+P5dO8NNGDmfRI4cWk4gNorIxFar7OfaxeS9rYN61aN+DGbKryVhBiW5JihSS179YqdSOsG9k6oLXZwVkMC7zLfGZnWWxZuxoN/4Ez38y/uSme1o3VK+FRa1CnKb70sLgSYp484PHZKhuSUsARBmWs68Bg4z1Cn5t1H/IkS8E7fyusgBC7s76/uliJTwQ7a</vt:lpwstr>
  </property>
  <property fmtid="{D5CDD505-2E9C-101B-9397-08002B2CF9AE}" pid="77" name="x1ye=4">
    <vt:lpwstr>6XfnlOLbh8bqHRfx8bFthdIMDqrPvl0B9XyNs438Drq+euBIPuJpZurr3g3ceJV30aZmZvihQzACxPeIN8wu4lw2LGpfKyjNaYJsutl8ztvr6gfIju+ln6P9LcbXcLpRkfXx2/dVyaIoDaRe2KIGmchHGgszU+UeKb5opD+iKCWnDn9dCM8qcgP60NXFMgQ399pTXVFxBBJTUYNALAu5gXVONz/TdcIFrGeG+O3cEOGo0Dad0JsFYhXIeYKCBem</vt:lpwstr>
  </property>
  <property fmtid="{D5CDD505-2E9C-101B-9397-08002B2CF9AE}" pid="78" name="x1ye=40">
    <vt:lpwstr>uGtrS8ORjqshfRBbIwZ6RKPVu8gz5bem+AS0ZADFk3QhZpP0icfnC3OfZueOKWTqe4KOTyRbRU7qQPcuCPT+8UWxM0naQkD6K2sOvWPKt8n0/RAVaMKeLAAPNxAVekUMRWDpOycfgsyXDf9yKDt0S44Y5CGLfPSkMQRcAGn1WQZWrejvsZLSlXzccOs3uKIq9rfHK8u0CoODDYWQ5PiKUoq8fiu0iQDZm9ODzH+hkwIl24DOUNTpsH5caUVLRYl</vt:lpwstr>
  </property>
  <property fmtid="{D5CDD505-2E9C-101B-9397-08002B2CF9AE}" pid="79" name="x1ye=41">
    <vt:lpwstr>uFPtmDU0+Opq5XlWPB6jmlcyOzU2Tcs9cq65nea/0kp1yRB350jfsDRcjSwSKw7gm+i/VcMXM+XS+OXY/0Uhwodqx6Tah7up1cWcoc2HOYh+y2D6ax0eYcJMMFIQpAs6mhl/34iWNCAaJrWk/LamMUDACIDBZOiw7Mn63cylIeHHOftgGbrzINK8+td/eh7bG8+AnNAdHIPI1sadygvTEaIVAyW6gsxpnst9KAs8EWNzOLSSq+naqiVtIzQVDP6</vt:lpwstr>
  </property>
  <property fmtid="{D5CDD505-2E9C-101B-9397-08002B2CF9AE}" pid="80" name="x1ye=42">
    <vt:lpwstr>yH2LfvfhvKNo95/x69YNTqBjbCZHQ4sG+rUJWhFzed3JpjmCu7T+MZnRUeEefzceI16X24aQIxham9n/+gaZ/7NLddjVoDUFZ1x298Be7Yc0eIf2mSgmCtXwij6zuBGg4JyINecp90XbqCa3YvDEFILKQ6J1b7yQLio2wiVq1x122SXRrgZ6H3TGLGsGPAige3Sx8cvwesHV8bC5tXDmIR72MpquW5b6tfos2jY9Php2vN9jDxflFR8ZFN0HfDR</vt:lpwstr>
  </property>
  <property fmtid="{D5CDD505-2E9C-101B-9397-08002B2CF9AE}" pid="81" name="x1ye=43">
    <vt:lpwstr>H14nvX20RrTvo+VQk5cd7arZs2RxBOEhXKvpU7PWjIK8Revzuyn0+uN8dDkHuC0x5b8i+b9A3QU5bA1/XFbA7MtzDIw1IIZzjcXdsOPR0xWhnYBdREWkD1vsQBOLeoTqn0uSiHhFE+TropYwMRppMlns3sntG6VBzRLoI+Cx7zZ8dOJDD2AI/0d07j5LebAWuuCLjXza9rcLFgoR0Tl9PlNIsMEGULvrafrEa7OKh8Z8m5AiOV5vadkj0Atgzxi</vt:lpwstr>
  </property>
  <property fmtid="{D5CDD505-2E9C-101B-9397-08002B2CF9AE}" pid="82" name="x1ye=44">
    <vt:lpwstr>6EQwxrvQ1Vsjm5UaOObHDCdIPsBwH4VDs2SFsoOCUnmlAd39vWZaK70DtgvMjN3upLKEBqdtCWUNe+tuGv/dypg27JlkybmF19x56wOtaMo9jPbBMOtpD45jsx9ZoU9zBQmow8BXu34QrOGoNBVTr7UhZvgOYq3spE/JMmWavC9mjcS03aY/kIITfhWvMlO7kBj4EBUy0rIxsrp5hu2lDkC4SBhrFo9VzWHeo1VlCCaSj6sQuETWv+6BNIv83jV</vt:lpwstr>
  </property>
  <property fmtid="{D5CDD505-2E9C-101B-9397-08002B2CF9AE}" pid="83" name="x1ye=45">
    <vt:lpwstr>9O/fVHVTKPFkTtWaMwZg+NiBMJtqYnGtrf5iKqX+EJwmKni6mixmfSZzpF8zNE5me1sy8SweUPaLiR7rabxZG7slsOfn5yNNWmCDUFcK6/SjRrMT5yHiHomWdYiyzbzgx/C4gk68OftafRpkK2OhB9yX6iLiv28XeHNJs7OtaBrcrHlg+uHI1YRYizoKww+oEKJOj2A/2oD2fIPoWKTBa3crP0Ph6/MjLSL1sAXKKhmEVIVzeOxtWRzKZe9l00B</vt:lpwstr>
  </property>
  <property fmtid="{D5CDD505-2E9C-101B-9397-08002B2CF9AE}" pid="84" name="x1ye=46">
    <vt:lpwstr>r+PkqouzPlLsqn/1lbSIo6zf9EEkhBHzqVJ7V/mCFWJ+Ktls2inUEOyh2xairh9RB7+mbCB7g+unn2DgnVSphdGAlzogVLbyszjpD96McNkhuQ2/Q3D3RKNN3vCT2WrdVhbBlSqL+/lDWcZhTAcYeAX8d8yhY3qgnTXzyBROVOTkZy5y87s/e429u8OzvqYya7BmWoA1I29cF2yt96+OXSNRFuWOljPnLo0BSMca/exyYsK1l9vkFEn2E7pKcIb</vt:lpwstr>
  </property>
  <property fmtid="{D5CDD505-2E9C-101B-9397-08002B2CF9AE}" pid="85" name="x1ye=47">
    <vt:lpwstr>y90Ngt/Nn+TAdYM+ccuIUiFjaKpAWOoHCfxy7GcYvcnj2h4vd/Yd7noazoN/gsIGgpHvJlw1HPToPCNxEv6I5ZstBGXa8lw5dd5J3V9iLEztvXQHU8otjXHls3cutHiMwEJmP6wlx9wap0tvThbVeEcZn6eFh2JRN0LytGNrVWEWzXBnm1RRNAdHTX9pb0cnyBU8Wabqk44L1yW8gVX2mwtO5szQkPJAlAtnxLZryLbQtgm6kdvBnZMdolpaeDu</vt:lpwstr>
  </property>
  <property fmtid="{D5CDD505-2E9C-101B-9397-08002B2CF9AE}" pid="86" name="x1ye=48">
    <vt:lpwstr>3ba6XJBundI+MKfsbfJeLo71NGSC2OMUk5LfscdX6CGS6oahGpmju5AQHPPbdCH0OvkGPjv2YBpAEpwbSfXACyr0g94LQlRzu7js12rUvnJOf+L69icpmrbNbzMCQUtSZxY4G4LJIvIWhBLf9mWwEmg4TOmDHuPkp3+ev82LUjoxf6m6gz2gWPn2q6LBHZ1SnnzjMYuDwv60mvbEtzvZQXICNLh/WiMqV0JBfuBTbehOmtcxwaf6wNCiq5r0Cqx</vt:lpwstr>
  </property>
  <property fmtid="{D5CDD505-2E9C-101B-9397-08002B2CF9AE}" pid="87" name="x1ye=49">
    <vt:lpwstr>APz2YrbFyqCo3ZX6rVnpjphgD1jEoRDg8OmpgaNbPIT8lAjfyXikP96HySqcXvJpydrLGDykB6ffjsGuCiMnP+zvAgAsvR9/+93Qo8b/6FzLsM0v5sM9vRQ8NEemWGLZy6xf6gBhdFhZFTTF8SDPpC7HftbsZQxA6SlXOjzxs753b3g2rcgVBTkvBE0/nmYeDoTSK/RIdPmEM8z4RLYHInT8vH6gaGKqfHG09yV5ozERGQFky5F9k1Lrr7t7YPh</vt:lpwstr>
  </property>
  <property fmtid="{D5CDD505-2E9C-101B-9397-08002B2CF9AE}" pid="88" name="x1ye=5">
    <vt:lpwstr>Ehb6OSXjT0pM+rsPCcN8BRj2jbTJVvoo1hWecd6CaZfc1eu8ZZ/sCZHCt2OCrQJuA+29ex0i8yxOdQcQE9GWtbTWkwKCi1CISJP2g3IOIu+dH8y1oIo4Iq34DJ9zIPg8B2MZaqYeADnOTqxY7rb+WgUnLloYwj/5GO+Ak+FWIb5ITSK8qEDXp/Gf/qLBiNG+2+R8xGG7H5CsCglwUUS0/0LKrlSUOp4r41XDom8AchUbWbzp+E9ut7OGNewPlCs</vt:lpwstr>
  </property>
  <property fmtid="{D5CDD505-2E9C-101B-9397-08002B2CF9AE}" pid="89" name="x1ye=50">
    <vt:lpwstr>S4RjGWBhBavW/q2Gj4m1rnodPPsGDrp+dv8w1VvZQ/w3RENjmK22ce9bY/m3vGp2adnDMMuIcZ+47NMRqDV3xO4nsHPQU/puL3RKtdHXby3TcCZ3DuUhMLhArhZIZYSxB3qb0D5mWpr5noloYASr8Sm0XqlwusC5sQ8lPAAho65KzEH0kVjGaJq6Rx01iWtukRLwYQ+85kJ+Xma3g64pa+F5Xwf0MLtX2v+pNMQNW2tUFszw8do9A3zWcWvG10s</vt:lpwstr>
  </property>
  <property fmtid="{D5CDD505-2E9C-101B-9397-08002B2CF9AE}" pid="90" name="x1ye=51">
    <vt:lpwstr>RWNKJkhKGdm9w3fmYVL+nA6Ut4TY3CoremS4381NUg/N2BNNStUX/nn+0DDbsDZiX4Yj9jS8vwM5zZH4doHeQeiKT1ZL1VLYgpHL2B3LmZ3aj7LzGAA1P/oS3pJhQLu+kUloLQiPrRYtIXKkQjXOKPfXstR5xMwU5jQT8qov5doJQTadn3Ry670/eW4bMrFaBdP+OO2sG/bLtrhVnQfvVH0WQr/O718PwhM2b0LBSuUmoKFHPvhSnFWgP/mS7XB</vt:lpwstr>
  </property>
  <property fmtid="{D5CDD505-2E9C-101B-9397-08002B2CF9AE}" pid="91" name="x1ye=52">
    <vt:lpwstr>DSouK/HhVfv4bF88FiojbifIit4AwB1blxLITU7LWRe8dOZHeQe/GYtbxq/2SAQKydfNpyGauZpeFbIUoL6RaG5qhcdqKGm6f/HtFsMUboxAJ7bJpI7ENJ9R3e7fFugBVuSfMLHrRKY27fBakMgiG3uWfL3pDG4ToY85AN8nMrA2HkVhrtf8CCnujx9Puf3ZZ/JiaBFZ7OqK0RmvRlOepqeZS+ZimWqX3As7qPH7qYre5VvndU2X0wNIcSDqytm</vt:lpwstr>
  </property>
  <property fmtid="{D5CDD505-2E9C-101B-9397-08002B2CF9AE}" pid="92" name="x1ye=53">
    <vt:lpwstr>B8BPMJ1hb7YyDK4Xr6yhVQgXVZwyDHlVOmf4RCoT39x046u4lJvbFyHtn1k+CEXp+KbqbnvQPFXyR6ddtNfb3+6Uq1rEyKWnh4mfKGUYKb86ch+Sb6j2YTFWND0y98iQevJcUyMdm32DUtgv0Jk10+K29Tk9rw5zbp+NiMM72Ilr2SeozDitJf5UwLlgIypO1u9qmojcp5vKVa9vnmIPC9LElbMWhHhQTdEbi1I/f2zk3wHzdDMi1K2Yu+h2hS9</vt:lpwstr>
  </property>
  <property fmtid="{D5CDD505-2E9C-101B-9397-08002B2CF9AE}" pid="93" name="x1ye=54">
    <vt:lpwstr>QgYcmSGfTWD9hr1NcoWJqeITVpkA2edIgQVWE3AGvIS5NLhdcaRd3kltgyRCvd7VM5ilcEZ34EbCeZ4jXBUcaAJOL59stgzLdKnIFfwpMw8MCF97ER+05Ni6yegX2ts2SW1glXVhvJp7AYLzp/jBmVxmESEd/7FG1F9U22OZCMDj8Q3i64ZV/MSBFFe56doWSWkyVGdXPfliIg9qSUB8jTJD/v1ml8nq61A87fiCfIcEaX0joEN/JieYco4mcDE</vt:lpwstr>
  </property>
  <property fmtid="{D5CDD505-2E9C-101B-9397-08002B2CF9AE}" pid="94" name="x1ye=55">
    <vt:lpwstr>x31u6jb9ZEvFJOAsmjj1huaAryKLez0uhUKPzaM1s8lIii7o/RySSaBMPsT+dxDkvb8bciWlX4rSu8SnKeXr7u+3FMLNLpN+EpR0Plo5xfSZymNuMEzPfr5lZArnKooWtdcF0HUInL8JqRIHA3WrOrmqy/LfIaAI4tvm7jxRosOiV4KuDBWIqBrMCWF7sTJ5SHEY+hGxYGK8elhb/7VUw40pYNuPO7URbWsHGSjDL+AF3lX7MqSL779XEOpJTPQ</vt:lpwstr>
  </property>
  <property fmtid="{D5CDD505-2E9C-101B-9397-08002B2CF9AE}" pid="95" name="x1ye=56">
    <vt:lpwstr>3fNrwmJlt5a9XXxtSu0yMqaSt4oJaDArlfwn81fJcohxTDBPReCf7ZagqtuPcYRZzy84xB2aSRuJmruYg75u3SLPqFKn1Djcmn3ltzAS63MgFK8RKLKICJ/8WJcjGpSw4R6y5EfPMnKudThgHNANbZFByMP7XkmeJU4rdbVIhNQ1GhwxsiS+JSWFHO7HzHU+bPchTfS7egF8u96KLdLJAhHMVwPsfon9t80NV+isqk6d1Bjj3D0OaXmiH5A50Kx</vt:lpwstr>
  </property>
  <property fmtid="{D5CDD505-2E9C-101B-9397-08002B2CF9AE}" pid="96" name="x1ye=57">
    <vt:lpwstr>dOoRTVK1U/6iSAyYFaGvSqfaL85gLDL6T554yhF/ld0oGowdkgaYuqB7nb9aV0xTvZjzAX7DXkQATCn9LwodlAbX4bVoRK0xVOnlQqgB704p+2/H7CH63ENY7etAZpJNtMCTjvpKRu7tP6lwDOaC60+VEPZcAYKoC86JmHjSIN+kbWyGytloywnykGenBiNm9FCrlCrsTS+a90r7TAan58xROoFpy/zN4w/OT19htVJDSxl+Qb4W6/GxknCdopv</vt:lpwstr>
  </property>
  <property fmtid="{D5CDD505-2E9C-101B-9397-08002B2CF9AE}" pid="97" name="x1ye=58">
    <vt:lpwstr>RNubAIX3/N3DbELzzuCi+j+OFuBflCZhv4nLLLyX1VN0ZMam/MxwwqI6DrU4lLPCvIL/JQqg6omVZI3W+2u/fHH2GKJA6ogZ/d9vIjcIETWAY8eH5N4qssVgDIwi4DZQttfgnBxnmVJOQebIA/8OEaRcYHTuRMxOjLPIs+9/UVUmSnhJhnSRsjmggvz1g79WFnRehN5e/GZBb5lOeQ7xkobQhnuoB8zJtXxl61Mq/6qWgj4/x7dOg0egnqAww2y</vt:lpwstr>
  </property>
  <property fmtid="{D5CDD505-2E9C-101B-9397-08002B2CF9AE}" pid="98" name="x1ye=59">
    <vt:lpwstr>iIrodF6DYzJTbd76TqfN935N+4wTahSIpmhmiBmiYQuMD1NYbQT+jYdYhns9HvI+bqHdqYENt4rzzw8qxZGNKvInTaY4pu4J2eUlDwtP3KvdUsl+orO3dHvjrNZv+QFMs3Ugj6Rpo5YIS490hcOF5+1aXj+oS4UTdWwA1zvpPPX06zpduOFovqzavZ3FWNPAdauhLGqr4FnoYO7kk+IWc1V2yQP+QKnEv48jZw69zv9KpA1jdP1LaDyo5tlF+tH</vt:lpwstr>
  </property>
  <property fmtid="{D5CDD505-2E9C-101B-9397-08002B2CF9AE}" pid="99" name="x1ye=6">
    <vt:lpwstr>FxWjYC6fKIq204WHwx776Zpfz8ft3dWgFMheCKU3USBYZLr/r1PXOL+zGRbZZckkWouFNb2NnGk7S/p32wQ9Ex17BvtPN5aNZ8A9Ci9axZPnw2qMTtHN0v6UkQUC4YCTYAW+fIxpmlzQgMia+brbrcoArXmoCowNhABwtJUGiBYXebfCKszyaR9FDNd4Wp21CWSlN4fj9zy07DG+Ex++1RO1U14gRjZEI+OF8ZtcjUKJA7vWSSD2UBIQPjggTb+</vt:lpwstr>
  </property>
  <property fmtid="{D5CDD505-2E9C-101B-9397-08002B2CF9AE}" pid="100" name="x1ye=60">
    <vt:lpwstr>NFrWkYLarfYKVIuL56n4KzYqnADD6V1Eeq3E2CNih4G/Z+e1CX+PN1ABDTAh8y58/v/jBpx3A6Za+5SNL8zxHRjw8a/nQiScchARVkxOjgJFfi+onDyF5Yl9MAaqzNYx+WeZ7k4s3tjXY5aP3cR6beprNWdPsqzB2ULWYUnFjF8OIEo4HIR5xD9eatcq9GNHn8HZkmB0E8h5dKVP0BbpMUxg9yPFLPgC8VlLVFn3leqqGYNls9wzy12DCCcoPXu</vt:lpwstr>
  </property>
  <property fmtid="{D5CDD505-2E9C-101B-9397-08002B2CF9AE}" pid="101" name="x1ye=61">
    <vt:lpwstr>tydR1wKrMdZyeLK/k/ldPaUGgFL9/TtUEZupfF9/YBCzfUmtW1ftjmvpb8CQmYEjXM75F8AvNbVARAUZ8KSUHSGhl77xtUhtxSv+5uHI4IUme0k/VKhF8frA1JQ8lf4BwNdvbUUVlLcHY9VKOA27QP20IaS0R+idOADN1BnuaoBuHUs3tBCa/vvP/HXab7fZvqs1Q2DkXaNFTkz7U5qOEKTSkTtHJN1yZLCnM2iharK93OQS86kxT2KJeRNHI81</vt:lpwstr>
  </property>
  <property fmtid="{D5CDD505-2E9C-101B-9397-08002B2CF9AE}" pid="102" name="x1ye=62">
    <vt:lpwstr>tx1CJrPye+b+NY48/CD95uA94RUzv+ZJR0gLIqsEsY5Ma9Q7zijciqYFduRG+4euQ+nJRaYmqUwJ17LqFM8bnt1De25GyuPPTg+2m6FXIAAocNJuRXFX7y1NozSZeuF86U+2udloRPpK7kC0sSIFFswMePnc9uag6uGlYkiLC/ViT76a6O8dYFXO0ZqrrvPQ9aQn06qKV4v4gzEXbj7CE1+i8pBQqEeZ8+RaOj88Ey4BjwgjxzviTCTwOleZD8m</vt:lpwstr>
  </property>
  <property fmtid="{D5CDD505-2E9C-101B-9397-08002B2CF9AE}" pid="103" name="x1ye=63">
    <vt:lpwstr>bqvFuhaiHpQR+FKkczn6FofknjUbDhMZj01bgFmPynOJqIDXkWAvW+xNM7zRnV2vN06kidNnOe8WXBCoaDO+xo6DfMwQQ3XQ46yVQc2HO+27BPikWtqqUja7hBLHL1b2JT0Df8UpUpPY47pXWDuuWpShvZ/gVlz32sMqM4UuZismmbaw2Ux3547AJPQ3ci0shhKvAH19gp3Swuj2RtjF138xOc6dAgcOmHxQXIKR9/M8aW1f6gsKgodN/pWwvQW</vt:lpwstr>
  </property>
  <property fmtid="{D5CDD505-2E9C-101B-9397-08002B2CF9AE}" pid="104" name="x1ye=64">
    <vt:lpwstr>Tdgq3CLCMIC0x74TZ5oMBv0yiH4kqKUo103gyKUfBLWABAYjj93tEt2gSF+G1gfFc4aX6ody8EcafXhbLUouc58lTEfxfmsn9SLLYGSKnNrslS4O//YDh2abFWFwmZkRRhk61V/wlNB+nmPAd2zmOy8/pPs5fDg6tF9DYWQtRwzhjB8dj8EoxtEbymq6/TYFI4IwB6GNgidWFZPyj3qkRPzlk/AIUcJ85DfuVfLDIdHJxnt2dz/wlwHieX702YM</vt:lpwstr>
  </property>
  <property fmtid="{D5CDD505-2E9C-101B-9397-08002B2CF9AE}" pid="105" name="x1ye=65">
    <vt:lpwstr>W8mKhsqekov90LcmqMiAkWpJ2zsEdYyxNgt2NDx4YHPfCse7Juf0L7EBoigbhr/16j3UKxtZ3woZv088zHsrursESM6qJMdIMWArwfI+zF1fAal/1IH46P1npDY9eSqs+6o9fB1kpyJLonxnHFkIzG2wxH//E/CLMU4HD2jDRvAkjzaUYvwdJQTkvYHqlQnhHsdBYkoF3OlkmJ+zxCb7gz0Dsh34iE5yfiv/egA1dYXBt8rD5pN/z0cBT0Zviyg</vt:lpwstr>
  </property>
  <property fmtid="{D5CDD505-2E9C-101B-9397-08002B2CF9AE}" pid="106" name="x1ye=66">
    <vt:lpwstr>Iyz4/v7TKNEn6KkTg3tMoxKh9mdsaWWizBY5qiSa8Pu502Kpk0dqVMlEgDR5LARX9I2w+r82+EVdGn553HSRnUZd7qgTehEYOqFOBaxvlLQvClPPGHS9+vHMShlbAguOnJ+WzLjkNvj35DrUVp1JsI+lGRSzSfjc8uy+2dZ75CE0RVKNZj8jt83vP+8ETifIUHU+J9xn9l//8wn3V6/o+js0hwFIqi6IIY4DbEXYPPcAiuAVbfVG+AFPz37z0nR</vt:lpwstr>
  </property>
  <property fmtid="{D5CDD505-2E9C-101B-9397-08002B2CF9AE}" pid="107" name="x1ye=67">
    <vt:lpwstr>YAevYRi5t971SYg+cjcBSP8x/fEdMWzLAtjD/1EwyZYIb15NIv/+CxUXk1ZdFMIYb6ngfd0ovy6P5Vn48gC7s9EwrR+ZP6PG86cA4545IcwhXnZEzUOPFFupvxmjFWzI2ioRn4Q8FsDFSKNEKsPsnnFtCpBr+YCue57bSMMgiHT8EZwAu+L3Qxn8ORgWdEbhZhH+YokfW688OU9hXQG0SNQ8GlP8TwAb+6RfAPSzXCiFp0koqv72oppDKe2wISo</vt:lpwstr>
  </property>
  <property fmtid="{D5CDD505-2E9C-101B-9397-08002B2CF9AE}" pid="108" name="x1ye=68">
    <vt:lpwstr>caO8rR3aFvgWv4GJH1U0MQRpBvckJDyEjn1PviD2lsNNexKNHPcY89QVfJ/BOYymFRq2+9l5/IESYeqR3pt4/xSydbXoeIqNwstqU4s9minJ8xV4SNHCTTX4d4zeAwG923JxkyyvT7qWPUdJhGpFZIIwRGUgPXDfaDDUZLdUF9U6qW+cg5NhbyCL19eTy+x3jwciyTek/OdXgvUDLfLWyk6y0EHMPxpV1SgVnen91tINZHyCYQ5p8QBOSX9lhZb</vt:lpwstr>
  </property>
  <property fmtid="{D5CDD505-2E9C-101B-9397-08002B2CF9AE}" pid="109" name="x1ye=69">
    <vt:lpwstr>UfitDHOPaDzXlvWf2Dn21islGlOi+ZIUYxtHFUdW9uIH+hOEXtd/nE/2qz9QgMQUAl5DJlB88We+y7dsu7SbqxrtuNv/uLuunf1HOSHLbn4gNfvQ++TkoY39GDt56VFOUolVioUoNqeJGhDOVDl7sIrpri63QRbEpbuPq4SCeom6ubr0XeEFhYqfYoOmb2bs2QUfkwNFolafLtjuzufX7E7NBaOLkgCqZGbwVHfkyfCUfV2M+QazBLVv7cZRN31</vt:lpwstr>
  </property>
  <property fmtid="{D5CDD505-2E9C-101B-9397-08002B2CF9AE}" pid="110" name="x1ye=7">
    <vt:lpwstr>uN3IYc3oh2ZdB2rsrW0Gz4tnrgcYWUBWj7ngvOLuP2XH4d2hs47v+KK4ozFpZAveLsSskQYv2eBl3XBHV8CiFaClWjzkwrBB5q0zxYi2ZVS0gjZVh71LXslKPUus87/jh9Jmdx6kXRyPi/juztoZL8Yx83zEP1YpV0Du/VIRrevNE04DL2VZ+6rQud+LS9yMytYFFX3BDi3BxaiHm9L3eyAuzP9/CLZ736XSlZfhwwuvjIRMZLItIry3+pCHZsS</vt:lpwstr>
  </property>
  <property fmtid="{D5CDD505-2E9C-101B-9397-08002B2CF9AE}" pid="111" name="x1ye=70">
    <vt:lpwstr>ihsW4y9/umIofOsRPUc61EAu555I84v2k4Qe8l5b1ocHiFmtzB6h6NXX4MnptrtkqarFW/zuew85y1tFmtc4E/MsPCNNw8dyBU2XP/2q+UG1AO5jShwfR7Vd71K/d8965wRXEwn6yxhtchILtE4g9z50S9jipHkZ8Kz+CgQ2MKDt5wpKfCLfXk81F47ukSBVo8uZGnmQ3UWe32jlN8/5Pbzop8O1LZVFx/7r2pDMe74lxI4i/TL/zqKzC8M2EE8</vt:lpwstr>
  </property>
  <property fmtid="{D5CDD505-2E9C-101B-9397-08002B2CF9AE}" pid="112" name="x1ye=71">
    <vt:lpwstr>uzG6NkHIHlp7DgHenMn+kYhVBSK94VR7OuncgCsnkCoP+DWChS9qg8TzCJ09yncGc9nM5NO//vWOHQstRkHoqfQpKmGN62rqIfo+jE59AHZKsEd0bnJz/ypPjhmKw7k5dfHHm8sJk9zU3PhM2bwPgh3TWws52nTKN08rH5r06g33SGHny089ezXmF4QqL3ZH1d7fl7041EeEgCzFIsfP12HEuAGKJIwuMgM9hOD58cGUvwd5erpB4z0Y3LPdRlZ</vt:lpwstr>
  </property>
  <property fmtid="{D5CDD505-2E9C-101B-9397-08002B2CF9AE}" pid="113" name="x1ye=72">
    <vt:lpwstr>naI2r6aEwuYdvW0jcxO4GIIwO4z8+kUuFKlLzwqdAIwx6dSJJM6z69BRiwxvcYcRoJMc+hd6JSuisr3VF4dHDsW90rkfyvs3wfBFMkfsV0bp9lLEiyidGRiV7DfK+m5hA2Gs+w3LIksxtM/X3ja/YD1cutUwlgzvrtz3cC/Sy5plO9nlCebyzZ6JV8Mc/ZmZz1P2+hGyW+rnWQaARmRgg5gNzErv/LnBaxJ5XDaYURd/fANtPleRQTAku5VrKLr</vt:lpwstr>
  </property>
  <property fmtid="{D5CDD505-2E9C-101B-9397-08002B2CF9AE}" pid="114" name="x1ye=73">
    <vt:lpwstr>HwkC8Bg9kxagowx9K2Wgn3aX+1GrpkDTr76ddLLQz9acK5phW3gru3C52xmGZYGCukpxFL4QOuHYrSK4kG6beh4Zyhn759NSPrFeixHphdwkXuSGA6DpV1XsfmCbeWjbr7anQJzqW3B4oWry6nJccffBi2j8zGKtjCWv4peDDUpw/mLYJYY20MooDGNx5y8QdZTFa7cbpTNm+L+PZRkA0IOzAsLmi5PigXqCsvkld1eCjLI9MpfapZbTTp7uAiQ</vt:lpwstr>
  </property>
  <property fmtid="{D5CDD505-2E9C-101B-9397-08002B2CF9AE}" pid="115" name="x1ye=74">
    <vt:lpwstr>FcDGT0Q8l09nkNf6KukzT1qPXMR3hcqKQm4J5W5fNX3YxThDGEjztzJX0qGbr8vmQyBVzTwGnMwgX+8Lotakuo1S9kaVRYrB4+MDXpLAGeJSKJVnuQs35ftEgwQMLwJMVcdXk6yFR3L9o5dG4P/IceJTGmgtRipnWUc2uGdAjvSoHzRczO/O+jMug+qLlnmxHY1MFUJRqfczYEfxjP68bfLGUjR7qrt+fzzxIdoq/qH95f7dz3ZI1PFTFeoa9W0</vt:lpwstr>
  </property>
  <property fmtid="{D5CDD505-2E9C-101B-9397-08002B2CF9AE}" pid="116" name="x1ye=75">
    <vt:lpwstr>MQqOQV0rt3v38lkfriRg8YvF8Tfq00spnol18+zDEf76heZkvYwGGSm/tRGY1KoH0iDfQUOGeA+2VHW+kbRmgZMd63yfjGs+KRuDFasFjrRAPF4KFl+cnjF5IwWK7X8j25GMS9aPL+LJ2IgV0Wd1w8ksz1coTvYDHpw1H8ix3/RqWQ4Gk7C0lDH4cUkPNXNDNsSipDiCpCGjnr37G1wPz6XXXEBq57UGb8GlNcQQETUKieEo/iThhAufP3nYTVs</vt:lpwstr>
  </property>
  <property fmtid="{D5CDD505-2E9C-101B-9397-08002B2CF9AE}" pid="117" name="x1ye=76">
    <vt:lpwstr>XekgFbd2g93ZazPn9rKUU0XuF+jxG88X+SPHe6BV2k/OTLsjsgGDTgvP+3cR4WbLj0xaEDCwyUu09srfLSY+VcpyiFePMp/aRpPSk/CDlmcZyIM6OSSA87f3Ivxb9qShNnwi04l6EgeDYsQHutofmaANbwa7KcFvgePsu6f9B49/HqkM1g44lf8ZeLcHJTe7ZXi8sv7HIXWH2lqtP0FlGDLBXxeZOsx3+opq6b4uX6DJFuAfWaoL4Opz3to1lsm</vt:lpwstr>
  </property>
  <property fmtid="{D5CDD505-2E9C-101B-9397-08002B2CF9AE}" pid="118" name="x1ye=77">
    <vt:lpwstr>hQ1wHJJszcvOJQyMRFuq2ABTW7uySNblGtOLtN8GRNMC/ev3ClM3NijbfxaCKTX1WqtqOszWm34ta1F/9eFaAwc4Uk8e+4d8LX9edOGlGfoNoBecywj7vrK2P98EBGsLnAmQNgvtkAzScrS6tl85hJj2ymQWPB5MN+8cWK7lesYwrjhUOCmyc2wgiw0hn8YX5AAYMPMek71tDiXWQgBIaChKQJeDvMx4AuctzpXJA0n28Y3CYMEvp5MYG20GuZW</vt:lpwstr>
  </property>
  <property fmtid="{D5CDD505-2E9C-101B-9397-08002B2CF9AE}" pid="119" name="x1ye=78">
    <vt:lpwstr>lKh9haQyOIecLXtv9AY+bWi/RbVWgvreaG1TfTYJ4Rbtu4/1LXD/F8Rj91wURJJzaOvSS738jCd4PUtzLHEwvNDAFxaQZh9g3hgwxdKF7Ot5tzksgYZnG1gdLDZqXnS2jTe+FHu75eBs/J/vUfyZUlQZ1ATWOm0gRAP8ZP5hSxxbFfr29lK0Lxw22G1tuAArMD2fLaFIL704BtcarqGPLUYl2CuLL4wMFSzA8tG16L6t2Hh+Dz5jgUAFy+W/uEN</vt:lpwstr>
  </property>
  <property fmtid="{D5CDD505-2E9C-101B-9397-08002B2CF9AE}" pid="120" name="x1ye=79">
    <vt:lpwstr>2R9h+IYg2uYdNvAwI40bPDUHZzc0VP4gAdy9P3KfixOIS+DFfSxGVVa9WJ3fGHaIxk16k4Gi3FmgIsklOOJXTLBV9S8rz75eO1s6gb+i4oyjxLBcA7JKzAAz7COQiEVXDOX/EPbZcF/eiUOZRFEtLWNuEd9O9yZPTolqNXodmoT/Tpozdl6PuwPlZ5N2NZ8UJhj4p57+/CJCsFRe+QT2GSv/4eR+iSDVe1nGaSyuFMCEqdcyCjS8R4jy9JwU0KF</vt:lpwstr>
  </property>
  <property fmtid="{D5CDD505-2E9C-101B-9397-08002B2CF9AE}" pid="121" name="x1ye=8">
    <vt:lpwstr>Vyb8zFuXQACXsGKj2OcoReVNbtX3+WRJiXzLIBO2PEPSQmdIwkg7fWvRHOCl7yKTr7sSyT5I4swr0BVS0zbVgghVkX4TS/DAsAi8dr3NDQTb7PBQIRFk/aXDw4F4E6FZ3BF5R61QXuvHxxd9v0515kAFatnjBe9tTn7lvunoJyabmMxNDh/JfAnDXD3oy6udQm5By3TG0SA9sb+mOwVWTB6N0rAKQqJ74vjR/HU5/BlFChISu8CkEKwXfxB+e7i</vt:lpwstr>
  </property>
  <property fmtid="{D5CDD505-2E9C-101B-9397-08002B2CF9AE}" pid="122" name="x1ye=80">
    <vt:lpwstr>WpCGxLwg42E/nOod9U1HrmmC2XhaghGKzcSn5aNNigHR9LEzky4U+QqX5P8ArWznXcP6VxPeCHYLJTjoKPTSl6/TPssE2qXPgYDNlvN2PkWwVoO3ZSsCFEuVhBZn/e2v/bCdxOJTmoJ3A1oBgIN2QiACIAjjttS7hnXCjNApbFLdAXvmjIUztGqeFPLfAVD4H0Wh4uhLH9f7GVcdtvBRDHGnZtuCO3ubIYKfz+bDzvs4u9r6de5RmH1SbMN5RDw</vt:lpwstr>
  </property>
  <property fmtid="{D5CDD505-2E9C-101B-9397-08002B2CF9AE}" pid="123" name="x1ye=81">
    <vt:lpwstr>QtFih+X1/Vwn7f7/oDbrmczZmIJtqm2HOCLAnVdpDsikvh/foGj6wPUhTt/0iAj85H03tNsZM6c4zqeSfzsUF5kr2UhgmlWRe2EaOLHq0pSzHHNSVcmF3BUyGvWb3j+4TT4dE/JXYI7iv42pxQZhc4F35jNpAt2zyn6q2IQkwRDKhlBewfr3Zz8lQSX7447d13POYIz4JhQOSpYwPBJqLCNYlkjRdTTH575PiT8aWH0LB+bx4CoEEFQwhZuC1ml</vt:lpwstr>
  </property>
  <property fmtid="{D5CDD505-2E9C-101B-9397-08002B2CF9AE}" pid="124" name="x1ye=82">
    <vt:lpwstr>mB4KpHJSkgCOAaZ1vYooVdNqoRQiWoKBLUl2XlnsrNKnYxC6z6xd6xxhipYp8VFLvBgQp76SSY34Dpjc52TzYW8zCtrdUWXoX91juf1nECKu/AgFoHcfGn+fE+bBAZdzvbIJeeGUemZyDnFwU76bHjdgSUgAuXm56+Cj92v6Xsaax+qF+JCWW859pK02RxMLCIqT6fb+KlTVi4z+mdPbGwjy+Sw1BxSaLvkCCRtOn4F1LqxAL227D66Fb4z4Rop</vt:lpwstr>
  </property>
  <property fmtid="{D5CDD505-2E9C-101B-9397-08002B2CF9AE}" pid="125" name="x1ye=83">
    <vt:lpwstr>AV+JY1LjvA6RKC0QZuXflySNDk0+IeeJaPJO/hMbnBOM3MgIoyUtbZr3hEB+1Pq8w9witWxOlTrCdTAiW5rveRcDW4jKcyostCnH8pAL6gOLEIankWSsv3EFm9JPti344jC4XytOvs6RVxsTJsUJtyEV2YPYcihLE+oEHsInw6vUv2py9MQ8cLfMts2j8bx0Ossdm3kPo8QVFQ35e3J4Bs5PT690KRTFG2DqogtX/M5fdPkscpd2WRXnEKHUUEC</vt:lpwstr>
  </property>
  <property fmtid="{D5CDD505-2E9C-101B-9397-08002B2CF9AE}" pid="126" name="x1ye=84">
    <vt:lpwstr>OVb7b4kKPpnA6SdcB/E5S77fa/HMPE3pK2s8N4Y78G7yJCRR8NRFyhYpWe0sVm6xBsdVXRMDJnHH5Sgq+jVkS3TBeYCJab982BgJeYZ/kxwU+G0w3beJSvTntLK0AHwIr7EBQSX8k1csZitH7VIPJyrMCPhYX4fG/DoFceEVQlwFXcIEBIZ2YI4jvVLvDrD3QIc6j8F2NpiU3duKlh+nA9UEV+yqr26tt2t08VfODXvCFwMk8ZkAYBRKrWqYy04</vt:lpwstr>
  </property>
  <property fmtid="{D5CDD505-2E9C-101B-9397-08002B2CF9AE}" pid="127" name="x1ye=85">
    <vt:lpwstr>pVuJDWxhnUUZ6pbtQnQ96CLcfaCgCEKoYGw8INd+VVRfyO2cX4vrcXPzoD0RQVfZbDpY8I1S2cgxyflU5D78fNBGCxjB+i6ZTA4Y1/XyxawlJH6Xsz2RWT5aLGZjynxdeF0C6sp/tzHCq9hI+THcl7FMd0S3MNnjGJI3NPW2n8SX+WtQxElagfAzk2TV1WdT1pJidzjNRRrabULkKdD9O1BcixKaRFWwyH1pnUdruUo7hJ2GJEbJ2TmYWuiFu50</vt:lpwstr>
  </property>
  <property fmtid="{D5CDD505-2E9C-101B-9397-08002B2CF9AE}" pid="128" name="x1ye=86">
    <vt:lpwstr>1sNjfraw/Wjda6MEOWoOM0+ppNGcSXIb0DOHlpTpjKbojYBfsC2omlBL95CAJtyqWG21HlEjF/Pu1nYrAWCeoDwfhn02x2WzpOgn8D6GnqCRuVWH9pPo0LbZesBTC5Zh+WziklTavYkdn3mYYeqGvIsdzUcEcyWQ3nS94z1cemQLHTS4xCPGkyolAHolLzkZQYAdWZdxPNpI1JKhfzl8AruazwYawBFCNcoXS6dqEpSb+iQ3kn7ZcLZzQ+dtYxj</vt:lpwstr>
  </property>
  <property fmtid="{D5CDD505-2E9C-101B-9397-08002B2CF9AE}" pid="129" name="x1ye=87">
    <vt:lpwstr>hJSqiYPvX7bKEss78pkFyotLQa6k8VaIhQYjvp+9cbjTsozrcyojRpeLtgdLM6d+oQvXFQrgsUcmyyvnWpmTQQKyNLBnnVMyTw5elCzHpa0OpvdfxhWSJ4lGmXLLLMcdAmIf8AWYdjmvndrlxiC5b8JC0x7yQbyDRUp43Man/xItHWJ8ltSIhTGrrU3ywUhaFYYa/LBJuZ7hHPAgzkjzVZrIYIxTOPU1F/4tOQBhbsvw21w8uuFS8mV65S/niXf</vt:lpwstr>
  </property>
  <property fmtid="{D5CDD505-2E9C-101B-9397-08002B2CF9AE}" pid="130" name="x1ye=88">
    <vt:lpwstr>hRSt1sOoJjSXM4pMK2r0dEE+x6+fexqGlUkwpNZ1vtcToGwF2GR0aFsUOq8HpbKnSjRFhf6B8CXLTvhGMsaXbehYcT5x68BaXeH0l2iV75mz7W5pvYJisxHhIV2utS2mkSL7ZOQG9Wi7ovX8BnU8I5OasNzVEpilsbnoZsTBdDsoCnkc5uZ/QFKvk4xJoQwPLsR9YOA5cfkUOkEKMcfqdenJ12aR3KIeRoN2blJZv4dTU9hTGNaGUa44AwWNjBT</vt:lpwstr>
  </property>
  <property fmtid="{D5CDD505-2E9C-101B-9397-08002B2CF9AE}" pid="131" name="x1ye=89">
    <vt:lpwstr>l3jeZo1yJjIrxEIigM6h4x6SWZrhgUfh1S86rX1p4yf92a/I5gV5gcRwAGm/1zpaSwbvMVtwYgUWWBivIJtpwhdU/R22sKeMJlUGhJ0zsnh8l/D4JTulei/nciu9lUsvphxuxd8ETfT85FaYdfk1OF1t8mXeNkfh+z6PlNT/jvhWsMkM4mIYfrRi9o3VaMwkhf5trYNNNfD1Kr8hsZLAmx8sJKhG7bc3B6ZFSxdWaASoRMxExps87o9UkzihQJs</vt:lpwstr>
  </property>
  <property fmtid="{D5CDD505-2E9C-101B-9397-08002B2CF9AE}" pid="132" name="x1ye=9">
    <vt:lpwstr>ienRMAWzo2gy7aLuwA++sFwgCEOkLQ7UFGVVdDya5WUUU+iVhiqXoHjnHapgyosgr3sbdKL9AukuxzOA1rpE7RgmbK8Nt2vLa8gaxKiAi3aAZdkJz9PVPmyzw6fkpLOIVkSDxB4nvhoS0VGL2veGF4Hvg2vDZrVLKYzmiN2xXSI4r0m5DKGnx5bKzchA9bKHxHeHgDKQ7eZ8ZqFpAaT3Hx3Tk+vTUyaZIRtIPT/wu3i/Zf6pc2VE1lttoPFpm07</vt:lpwstr>
  </property>
  <property fmtid="{D5CDD505-2E9C-101B-9397-08002B2CF9AE}" pid="133" name="x1ye=90">
    <vt:lpwstr>C1mST+5vGW01hZfav92prZ8q9sy9I7pdWOB5zU/Rm1Fx/gGbDfdYfV+Zvim9XH/YCsacakjLLm9CctOsCvaCCWxQQTAVeK3OrnKXtGehd4tbf3lPWWunxCkQqWHdnSVRdpo5cxZO91ArF7QvK9Nb9c52DaeX5UaWSnHw57S3W5wSKcIaYalVvIchALc4CuPjAUIMdQnQQpNB9Vph6PO8GVqEupxxe/u8lufoFiqFvHkZsUxbgHZ1ktfCTrKfrdY</vt:lpwstr>
  </property>
  <property fmtid="{D5CDD505-2E9C-101B-9397-08002B2CF9AE}" pid="134" name="x1ye=91">
    <vt:lpwstr>FaG8l8XxVDY8hn8RSNJUgxj3GHxRZd7wOza4eKnZoHBM/ECYl/YJEf/Q+d9K3iwlrmyherRbLK9XtPZYO9n+OayWhoyXs8MKgJEMa/cB6XWgNzuDf41Lfa5I1gt9WLyVK7deOekFkt+SMgf4tCNFIzBf+4lH2hZBXlnLCvv//gPtjXWZrtd35YVpVmcaGcV/3sUdK/5dXS0rWYbrmKwCSCyVxv3XQmoC/e4LHTt0ceQs+ZYbS5lPkvCUt0+VMJ1</vt:lpwstr>
  </property>
  <property fmtid="{D5CDD505-2E9C-101B-9397-08002B2CF9AE}" pid="135" name="x1ye=92">
    <vt:lpwstr>JZxMEtu523VoXAx0Hch+hl+vsaPh81vhmxkulAnGe5X1IvIDsDCGwfbHM+QmE31v1SU7FoqyNOAzlLec6gaszH+pdZTc05MtaFvSEyY0gj8fsyjHhXZ83EkPn4MmEh9FAeXHtqAgofKlCpISCxB2SXfFifHSyTVJneEeDfmt3JdyKPL6ZF9lWwn2VTz650MJ0w4suX5q2hN6dkW+x1znmfUbSQHZyEmcVYv4adC2J8bamk4sAfV1VlvlWHcE2bv</vt:lpwstr>
  </property>
  <property fmtid="{D5CDD505-2E9C-101B-9397-08002B2CF9AE}" pid="136" name="x1ye=93">
    <vt:lpwstr>bTznyKLr8oTR/yKtaAyA7b+ewy91lphtLAw2e8ZkMGMJSBIGsUtFgM0mg2h6z3cdvHZk2noGsKeUUEd6CZ0HEY87ZlHo60S7p3ECCDNhgr8y0trtHaj1d3aVt/QF3lyx9eiC6zGlAbeToJqpJpfe5O5iud+zhr+iJHkqyq/ddv5TBf+8Go++koIaCKbTfido4irepZVfiUs+EgJ4m5gbWOTP4dbqwBJyWx5wc2oOpuxnGmglHIXXKzvCdM5sX0z</vt:lpwstr>
  </property>
  <property fmtid="{D5CDD505-2E9C-101B-9397-08002B2CF9AE}" pid="137" name="x1ye=94">
    <vt:lpwstr>IUmMs1W5afm9MMDx1meupbiwouB/0VfN1wxWfuQt+/7A5o9EjHMF/0+Ts974TaciAt2y/SHgYcmfQdDtBGqOdvTbYEPzxW/vHNgCmfEzLmRqseYGLRMsvhNMXSBW4KeTeyqCs2sKPJvguyyzErWTfceZUOzEiNOix0qGGflWEvV+jcuHFCcEcV1XzASNwFJCVI664DCX/6SxC8rjW7StWGheSi+3VLtO4a3v/o4Ikg9E1kCVQ3OtSKGWD2lcoP8</vt:lpwstr>
  </property>
  <property fmtid="{D5CDD505-2E9C-101B-9397-08002B2CF9AE}" pid="138" name="x1ye=95">
    <vt:lpwstr>OxUF3p2moqXg1H7PCMi3mrCAsGSQUyYlqJzhMLn0+BFhAm2eitNtYt8HGEmz4kZT/2uc2hU7Xw73Pr9k7CPVJJ4qPz90paCF555LpDrLxP6eL1zVVcOXgTwnTJmRJmSYFRPbcZ6ucor2jWKd2LcnpkTtOgojxTyozblB5njNHiri6ZLQJZ9TZXsCyW5alwedvGf2s1/7G7+qnoVIhFtxvAMG9F/rGtl+HkcZ2j7ZBAoY1Xw1CIsnXT2oSfQb69c</vt:lpwstr>
  </property>
  <property fmtid="{D5CDD505-2E9C-101B-9397-08002B2CF9AE}" pid="139" name="x1ye=96">
    <vt:lpwstr>zLcYOU/trclco3k+pPjTV0x5aWq4G5XpDiVnLhkDn7yCNm/dyL++x2T14QWc7YnN+JvDvemVtstnCeZyF1w7kfO22KmwtpOyWiYhhrEtUyagLDA55+aGpDFzYEcvmF/edul6u/b3PzFlXIKM/VjgWMnBncRu5l/3Uam++aXQXBfc/uCtVpG2PTWBysQdL/nqQ4fvvC/CfPwk9uIkDubAOKRw+Yj7PGcuvtS+xnwc421tePq2vPXzNCbLpXDdGbg</vt:lpwstr>
  </property>
  <property fmtid="{D5CDD505-2E9C-101B-9397-08002B2CF9AE}" pid="140" name="x1ye=97">
    <vt:lpwstr>XqiAj8WkndwcFovPG+smXK/EEVeM7dmieF9seqjFjBqo/sNK02HrfX7/a2CN0UmtyoAI2cMww4yErfTmin6H3MxXJQ0g4iZJ3OVPjLK+OiO2FEW3/uistKHyVwtjc9oJBjPkIRSlW28dhgb5Ys4/TJ0tqgfq5gMJy2Gv2WZORgjfTgSZOCplPHeHrb9svsT5rCv3kejfoTS9iGVa1ddIG/Oi4cRbvgl3oCMqqRZjzM+ChMA18e6QusI1LVpNBQx</vt:lpwstr>
  </property>
  <property fmtid="{D5CDD505-2E9C-101B-9397-08002B2CF9AE}" pid="141" name="x1ye=98">
    <vt:lpwstr>1ULEnPQe47nHqImpSIwDPsso8f2Gf1vVnghZUL8B9TLwS4yZWmIQzt09x7F3nDNmSf6PAo0jaFn/Nag4jUiOs5naWeYbczC3Ydk0m1fCAu0xlriVZ81hr0PukveYIq+7tPtOs+lN5GCYOowYcV6h6JSv3vv8ynm4fbN3yZ6ZFOY0ASM4MOlKGWkYsgr/EY9Dp8WyYKz7oc+LWD4Wo/SD6eDEQcEoJ+8o8049NGaEcaBVOKqeKG65r8+0N+h+27K</vt:lpwstr>
  </property>
  <property fmtid="{D5CDD505-2E9C-101B-9397-08002B2CF9AE}" pid="142" name="x1ye=99">
    <vt:lpwstr>PTb+EhZ3Xy9Ll+Rz0HeF+wgWg3v6ysC+vZBPAF5nb+/pbISf9PXEKZqRst4sA2Aa90wuL/Hr83E276/EP7Jt6IJvm3onN95kxnB/aVAUPxmlVTOJ/05hEQa/RZvgssHVM0x85VU0H3Fa11Tn0xaQLv/0En8+ezTEi7b1Q1lLxkskpyIxXT9tMWNHQTHBsuDtYBoHnmtm0wPTGEA6t21ajZz+MOZCnk9qQnYMqFj79EwhYEk7Ob1YqaJvEB9k3Rj</vt:lpwstr>
  </property>
</Properties>
</file>